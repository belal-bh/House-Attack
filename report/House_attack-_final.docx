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56F" w:rsidRDefault="00DE78F0">
      <w:pPr>
        <w:rPr>
          <w:sz w:val="52"/>
          <w:szCs w:val="52"/>
        </w:rPr>
      </w:pPr>
      <w:r>
        <w:rPr>
          <w:sz w:val="52"/>
          <w:szCs w:val="52"/>
        </w:rPr>
        <w:t xml:space="preserve">            </w:t>
      </w:r>
    </w:p>
    <w:p w:rsidR="002B3396" w:rsidRDefault="002B3396">
      <w:pPr>
        <w:rPr>
          <w:sz w:val="52"/>
          <w:szCs w:val="52"/>
        </w:rPr>
      </w:pPr>
    </w:p>
    <w:p w:rsidR="00A43FA8" w:rsidRDefault="002215A9">
      <w:pPr>
        <w:rPr>
          <w:sz w:val="52"/>
          <w:szCs w:val="52"/>
        </w:rPr>
      </w:pPr>
      <w:r>
        <w:rPr>
          <w:noProof/>
          <w:sz w:val="52"/>
          <w:szCs w:val="52"/>
          <w:lang w:val="en-GB" w:eastAsia="en-GB"/>
        </w:rPr>
        <w:drawing>
          <wp:inline distT="0" distB="0" distL="0" distR="0">
            <wp:extent cx="616077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ollogo_com-140241795.png"/>
                    <pic:cNvPicPr/>
                  </pic:nvPicPr>
                  <pic:blipFill>
                    <a:blip r:embed="rId8">
                      <a:extLst>
                        <a:ext uri="{28A0092B-C50C-407E-A947-70E740481C1C}">
                          <a14:useLocalDpi xmlns:a14="http://schemas.microsoft.com/office/drawing/2010/main" val="0"/>
                        </a:ext>
                      </a:extLst>
                    </a:blip>
                    <a:stretch>
                      <a:fillRect/>
                    </a:stretch>
                  </pic:blipFill>
                  <pic:spPr>
                    <a:xfrm>
                      <a:off x="0" y="0"/>
                      <a:ext cx="6263849" cy="658537"/>
                    </a:xfrm>
                    <a:prstGeom prst="rect">
                      <a:avLst/>
                    </a:prstGeom>
                  </pic:spPr>
                </pic:pic>
              </a:graphicData>
            </a:graphic>
          </wp:inline>
        </w:drawing>
      </w:r>
      <w:r w:rsidR="00D3056F">
        <w:rPr>
          <w:sz w:val="52"/>
          <w:szCs w:val="52"/>
        </w:rPr>
        <w:t xml:space="preserve">            </w:t>
      </w:r>
      <w:r>
        <w:rPr>
          <w:sz w:val="52"/>
          <w:szCs w:val="52"/>
        </w:rPr>
        <w:t xml:space="preserve"> </w:t>
      </w:r>
    </w:p>
    <w:p w:rsidR="00A43FA8" w:rsidRDefault="00A43FA8">
      <w:pPr>
        <w:rPr>
          <w:sz w:val="52"/>
          <w:szCs w:val="52"/>
        </w:rPr>
      </w:pPr>
    </w:p>
    <w:p w:rsidR="00A43FA8" w:rsidRDefault="00A43FA8">
      <w:pPr>
        <w:rPr>
          <w:sz w:val="52"/>
          <w:szCs w:val="52"/>
        </w:rPr>
      </w:pPr>
    </w:p>
    <w:p w:rsidR="00230A84" w:rsidRPr="00A32A66" w:rsidRDefault="00230A84">
      <w:pPr>
        <w:rPr>
          <w:rFonts w:ascii="Cambria" w:hAnsi="Cambria"/>
          <w:sz w:val="32"/>
          <w:szCs w:val="32"/>
        </w:rPr>
      </w:pPr>
    </w:p>
    <w:p w:rsidR="00141DEA" w:rsidRDefault="00141DEA">
      <w:pPr>
        <w:rPr>
          <w:rFonts w:ascii="Cambria" w:hAnsi="Cambria"/>
          <w:sz w:val="48"/>
          <w:szCs w:val="48"/>
        </w:rPr>
      </w:pPr>
    </w:p>
    <w:p w:rsidR="00141DEA" w:rsidRDefault="00141DEA">
      <w:pPr>
        <w:rPr>
          <w:rFonts w:ascii="Cambria" w:hAnsi="Cambria"/>
          <w:sz w:val="48"/>
          <w:szCs w:val="48"/>
        </w:rPr>
      </w:pPr>
    </w:p>
    <w:p w:rsidR="00A43FA8" w:rsidRPr="00A32A66" w:rsidRDefault="00141DEA">
      <w:pPr>
        <w:rPr>
          <w:rFonts w:ascii="Cambria" w:hAnsi="Cambria"/>
          <w:sz w:val="48"/>
          <w:szCs w:val="48"/>
        </w:rPr>
      </w:pPr>
      <w:proofErr w:type="gramStart"/>
      <w:r>
        <w:rPr>
          <w:rFonts w:ascii="Cambria" w:hAnsi="Cambria"/>
          <w:sz w:val="48"/>
          <w:szCs w:val="48"/>
        </w:rPr>
        <w:t>1.</w:t>
      </w:r>
      <w:r w:rsidR="00A43FA8" w:rsidRPr="00A32A66">
        <w:rPr>
          <w:rFonts w:ascii="Cambria" w:hAnsi="Cambria"/>
          <w:sz w:val="48"/>
          <w:szCs w:val="48"/>
        </w:rPr>
        <w:t>Abstract</w:t>
      </w:r>
      <w:proofErr w:type="gramEnd"/>
      <w:r w:rsidR="00A43FA8" w:rsidRPr="00A32A66">
        <w:rPr>
          <w:rFonts w:ascii="Cambria" w:hAnsi="Cambria"/>
          <w:sz w:val="48"/>
          <w:szCs w:val="48"/>
        </w:rPr>
        <w:t>:-</w:t>
      </w:r>
    </w:p>
    <w:p w:rsidR="00230A84" w:rsidRDefault="00230A84">
      <w:pPr>
        <w:rPr>
          <w:rFonts w:ascii="Cambria" w:hAnsi="Cambria"/>
          <w:sz w:val="32"/>
          <w:szCs w:val="32"/>
        </w:rPr>
      </w:pPr>
    </w:p>
    <w:p w:rsidR="00141DEA" w:rsidRPr="00A32A66" w:rsidRDefault="00141DEA">
      <w:pPr>
        <w:rPr>
          <w:rFonts w:ascii="Cambria" w:hAnsi="Cambria"/>
          <w:sz w:val="32"/>
          <w:szCs w:val="32"/>
        </w:rPr>
      </w:pPr>
    </w:p>
    <w:p w:rsidR="00A43FA8" w:rsidRPr="00A32A66" w:rsidRDefault="00A43FA8">
      <w:pPr>
        <w:rPr>
          <w:rFonts w:ascii="Cambria" w:hAnsi="Cambria"/>
          <w:sz w:val="32"/>
          <w:szCs w:val="32"/>
        </w:rPr>
      </w:pPr>
    </w:p>
    <w:p w:rsidR="002754E1" w:rsidRPr="00A32A66" w:rsidRDefault="00A43FA8" w:rsidP="00A43FA8">
      <w:pPr>
        <w:jc w:val="both"/>
        <w:rPr>
          <w:rFonts w:ascii="Cambria" w:hAnsi="Cambria"/>
          <w:sz w:val="32"/>
          <w:szCs w:val="32"/>
        </w:rPr>
      </w:pPr>
      <w:r w:rsidRPr="00A32A66">
        <w:rPr>
          <w:rFonts w:ascii="Cambria" w:hAnsi="Cambria"/>
          <w:sz w:val="32"/>
          <w:szCs w:val="32"/>
        </w:rPr>
        <w:t>This is an artificial intelligence based game .The aim of this game is to find</w:t>
      </w:r>
      <w:r w:rsidR="002754E1" w:rsidRPr="00A32A66">
        <w:rPr>
          <w:rFonts w:ascii="Cambria" w:hAnsi="Cambria"/>
          <w:sz w:val="32"/>
          <w:szCs w:val="32"/>
        </w:rPr>
        <w:t xml:space="preserve"> out</w:t>
      </w:r>
      <w:r w:rsidRPr="00A32A66">
        <w:rPr>
          <w:rFonts w:ascii="Cambria" w:hAnsi="Cambria"/>
          <w:sz w:val="32"/>
          <w:szCs w:val="32"/>
        </w:rPr>
        <w:t xml:space="preserve"> the required path to attack the opponent house. It’s easier to play and very interesting for user. It’s a two player game where one player is a human and another p</w:t>
      </w:r>
      <w:r w:rsidR="002754E1" w:rsidRPr="00A32A66">
        <w:rPr>
          <w:rFonts w:ascii="Cambria" w:hAnsi="Cambria"/>
          <w:sz w:val="32"/>
          <w:szCs w:val="32"/>
        </w:rPr>
        <w:t xml:space="preserve">layer is computer or artificial </w:t>
      </w:r>
      <w:r w:rsidRPr="00A32A66">
        <w:rPr>
          <w:rFonts w:ascii="Cambria" w:hAnsi="Cambria"/>
          <w:sz w:val="32"/>
          <w:szCs w:val="32"/>
        </w:rPr>
        <w:t xml:space="preserve">agent. </w:t>
      </w:r>
    </w:p>
    <w:p w:rsidR="002754E1" w:rsidRDefault="002754E1" w:rsidP="00A43FA8">
      <w:pPr>
        <w:jc w:val="both"/>
        <w:rPr>
          <w:rFonts w:ascii="Cambria" w:hAnsi="Cambria"/>
          <w:sz w:val="32"/>
          <w:szCs w:val="32"/>
        </w:rPr>
      </w:pPr>
    </w:p>
    <w:p w:rsidR="00141DEA" w:rsidRPr="00A32A66" w:rsidRDefault="00141DEA" w:rsidP="00A43FA8">
      <w:pPr>
        <w:jc w:val="both"/>
        <w:rPr>
          <w:rFonts w:ascii="Cambria" w:hAnsi="Cambria"/>
          <w:sz w:val="32"/>
          <w:szCs w:val="32"/>
        </w:rPr>
      </w:pPr>
    </w:p>
    <w:p w:rsidR="00230A84" w:rsidRDefault="002754E1" w:rsidP="00A43FA8">
      <w:pPr>
        <w:jc w:val="both"/>
        <w:rPr>
          <w:rFonts w:ascii="Cambria" w:hAnsi="Cambria"/>
          <w:sz w:val="32"/>
          <w:szCs w:val="32"/>
        </w:rPr>
      </w:pPr>
      <w:r w:rsidRPr="00A32A66">
        <w:rPr>
          <w:rFonts w:ascii="Cambria" w:hAnsi="Cambria"/>
          <w:sz w:val="32"/>
          <w:szCs w:val="32"/>
        </w:rPr>
        <w:t>Functionality of this game is that who can firstly reach to opponent house .So it’s also a challenging game for user cause if he or she want to win this game he or she must be reached to the opponent house before computer has been reached his/her own house.</w:t>
      </w:r>
    </w:p>
    <w:p w:rsidR="00A32A66" w:rsidRDefault="00A32A66" w:rsidP="00A43FA8">
      <w:pPr>
        <w:jc w:val="both"/>
        <w:rPr>
          <w:rFonts w:ascii="Cambria" w:hAnsi="Cambria"/>
          <w:sz w:val="32"/>
          <w:szCs w:val="32"/>
        </w:rPr>
      </w:pPr>
    </w:p>
    <w:p w:rsidR="002B3396" w:rsidRDefault="002B3396" w:rsidP="00A43FA8">
      <w:pPr>
        <w:jc w:val="both"/>
        <w:rPr>
          <w:rFonts w:ascii="Cambria" w:hAnsi="Cambria"/>
          <w:sz w:val="32"/>
          <w:szCs w:val="32"/>
        </w:rPr>
      </w:pPr>
    </w:p>
    <w:p w:rsidR="002B3396" w:rsidRDefault="002B3396" w:rsidP="00A43FA8">
      <w:pPr>
        <w:jc w:val="both"/>
        <w:rPr>
          <w:rFonts w:ascii="Cambria" w:hAnsi="Cambria"/>
          <w:sz w:val="32"/>
          <w:szCs w:val="32"/>
        </w:rPr>
      </w:pPr>
    </w:p>
    <w:p w:rsidR="002B3396" w:rsidRDefault="002B3396" w:rsidP="00A43FA8">
      <w:pPr>
        <w:jc w:val="both"/>
        <w:rPr>
          <w:rFonts w:ascii="Cambria" w:hAnsi="Cambria"/>
          <w:sz w:val="32"/>
          <w:szCs w:val="32"/>
        </w:rPr>
      </w:pPr>
    </w:p>
    <w:p w:rsidR="002B3396" w:rsidRDefault="002B3396" w:rsidP="00A43FA8">
      <w:pPr>
        <w:jc w:val="both"/>
        <w:rPr>
          <w:rFonts w:ascii="Cambria" w:hAnsi="Cambria"/>
          <w:sz w:val="32"/>
          <w:szCs w:val="32"/>
        </w:rPr>
      </w:pPr>
    </w:p>
    <w:p w:rsidR="0073758E" w:rsidRDefault="0073758E" w:rsidP="00A43FA8">
      <w:pPr>
        <w:jc w:val="both"/>
        <w:rPr>
          <w:rFonts w:ascii="Cambria" w:hAnsi="Cambria"/>
          <w:sz w:val="32"/>
          <w:szCs w:val="32"/>
        </w:rPr>
      </w:pPr>
    </w:p>
    <w:p w:rsidR="002B3396" w:rsidRDefault="00141DEA" w:rsidP="00A43FA8">
      <w:pPr>
        <w:jc w:val="both"/>
        <w:rPr>
          <w:rFonts w:ascii="Cambria" w:hAnsi="Cambria"/>
          <w:sz w:val="48"/>
          <w:szCs w:val="48"/>
        </w:rPr>
      </w:pPr>
      <w:proofErr w:type="gramStart"/>
      <w:r>
        <w:rPr>
          <w:rFonts w:ascii="Cambria" w:hAnsi="Cambria"/>
          <w:sz w:val="48"/>
          <w:szCs w:val="48"/>
        </w:rPr>
        <w:lastRenderedPageBreak/>
        <w:t>2.</w:t>
      </w:r>
      <w:r w:rsidR="005107C6" w:rsidRPr="00A32A66">
        <w:rPr>
          <w:rFonts w:ascii="Cambria" w:hAnsi="Cambria"/>
          <w:sz w:val="48"/>
          <w:szCs w:val="48"/>
        </w:rPr>
        <w:t>Game</w:t>
      </w:r>
      <w:proofErr w:type="gramEnd"/>
      <w:r w:rsidR="005107C6" w:rsidRPr="00A32A66">
        <w:rPr>
          <w:rFonts w:ascii="Cambria" w:hAnsi="Cambria"/>
          <w:sz w:val="48"/>
          <w:szCs w:val="48"/>
        </w:rPr>
        <w:t xml:space="preserve"> Interface:-</w:t>
      </w:r>
    </w:p>
    <w:p w:rsidR="002B3396" w:rsidRDefault="002B3396" w:rsidP="00A43FA8">
      <w:pPr>
        <w:jc w:val="both"/>
        <w:rPr>
          <w:rFonts w:ascii="Cambria" w:hAnsi="Cambria"/>
          <w:sz w:val="36"/>
          <w:szCs w:val="36"/>
        </w:rPr>
      </w:pPr>
      <w:r>
        <w:rPr>
          <w:rFonts w:ascii="Cambria" w:hAnsi="Cambria"/>
          <w:sz w:val="48"/>
          <w:szCs w:val="48"/>
        </w:rPr>
        <w:tab/>
      </w:r>
      <w:r>
        <w:rPr>
          <w:rFonts w:ascii="Cambria" w:hAnsi="Cambria"/>
          <w:sz w:val="48"/>
          <w:szCs w:val="48"/>
        </w:rPr>
        <w:tab/>
      </w:r>
      <w:r>
        <w:rPr>
          <w:rFonts w:ascii="Cambria" w:hAnsi="Cambria"/>
          <w:sz w:val="48"/>
          <w:szCs w:val="48"/>
        </w:rPr>
        <w:tab/>
      </w:r>
      <w:r>
        <w:rPr>
          <w:rFonts w:ascii="Cambria" w:hAnsi="Cambria"/>
          <w:sz w:val="48"/>
          <w:szCs w:val="48"/>
        </w:rPr>
        <w:tab/>
      </w:r>
      <w:r>
        <w:rPr>
          <w:rFonts w:ascii="Cambria" w:hAnsi="Cambria"/>
          <w:sz w:val="48"/>
          <w:szCs w:val="48"/>
        </w:rPr>
        <w:tab/>
      </w:r>
      <w:r w:rsidRPr="00703E7B">
        <w:rPr>
          <w:rFonts w:ascii="Cambria" w:hAnsi="Cambria"/>
          <w:sz w:val="36"/>
          <w:szCs w:val="36"/>
        </w:rPr>
        <w:t>Basic Path</w:t>
      </w:r>
    </w:p>
    <w:p w:rsidR="00703E7B" w:rsidRPr="00703E7B" w:rsidRDefault="00703E7B" w:rsidP="00A43FA8">
      <w:pPr>
        <w:jc w:val="both"/>
        <w:rPr>
          <w:rFonts w:ascii="Cambria" w:hAnsi="Cambria"/>
          <w:sz w:val="36"/>
          <w:szCs w:val="36"/>
        </w:rPr>
      </w:pPr>
    </w:p>
    <w:p w:rsidR="0073758E" w:rsidRPr="00A32A66" w:rsidRDefault="005107C6" w:rsidP="00A43FA8">
      <w:pPr>
        <w:jc w:val="both"/>
        <w:rPr>
          <w:rFonts w:ascii="Cambria" w:hAnsi="Cambria"/>
          <w:sz w:val="32"/>
          <w:szCs w:val="32"/>
        </w:rPr>
      </w:pPr>
      <w:r w:rsidRPr="00A32A66">
        <w:rPr>
          <w:rFonts w:ascii="Cambria" w:hAnsi="Cambria"/>
          <w:noProof/>
          <w:sz w:val="32"/>
          <w:szCs w:val="32"/>
          <w:lang w:val="en-GB" w:eastAsia="en-GB"/>
        </w:rPr>
        <w:drawing>
          <wp:inline distT="0" distB="0" distL="0" distR="0" wp14:anchorId="03C02373" wp14:editId="7D1CB024">
            <wp:extent cx="5943600" cy="4206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f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06240"/>
                    </a:xfrm>
                    <a:prstGeom prst="rect">
                      <a:avLst/>
                    </a:prstGeom>
                  </pic:spPr>
                </pic:pic>
              </a:graphicData>
            </a:graphic>
          </wp:inline>
        </w:drawing>
      </w:r>
    </w:p>
    <w:p w:rsidR="005107C6" w:rsidRPr="00A32A66" w:rsidRDefault="007B7472" w:rsidP="00A43FA8">
      <w:pPr>
        <w:jc w:val="both"/>
        <w:rPr>
          <w:rFonts w:ascii="Cambria" w:hAnsi="Cambria"/>
          <w:sz w:val="32"/>
          <w:szCs w:val="32"/>
        </w:rPr>
      </w:pPr>
      <w:r>
        <w:rPr>
          <w:rFonts w:ascii="Cambria" w:hAnsi="Cambria"/>
          <w:noProof/>
          <w:sz w:val="32"/>
          <w:szCs w:val="32"/>
          <w:lang w:val="en-GB" w:eastAsia="en-GB"/>
        </w:rPr>
        <w:drawing>
          <wp:anchor distT="0" distB="0" distL="114300" distR="114300" simplePos="0" relativeHeight="251658240" behindDoc="0" locked="0" layoutInCell="1" allowOverlap="1" wp14:anchorId="70915D60" wp14:editId="13B81142">
            <wp:simplePos x="0" y="0"/>
            <wp:positionH relativeFrom="margin">
              <wp:align>left</wp:align>
            </wp:positionH>
            <wp:positionV relativeFrom="paragraph">
              <wp:posOffset>440055</wp:posOffset>
            </wp:positionV>
            <wp:extent cx="5895975" cy="2667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2.png"/>
                    <pic:cNvPicPr/>
                  </pic:nvPicPr>
                  <pic:blipFill>
                    <a:blip r:embed="rId10">
                      <a:extLst>
                        <a:ext uri="{28A0092B-C50C-407E-A947-70E740481C1C}">
                          <a14:useLocalDpi xmlns:a14="http://schemas.microsoft.com/office/drawing/2010/main" val="0"/>
                        </a:ext>
                      </a:extLst>
                    </a:blip>
                    <a:stretch>
                      <a:fillRect/>
                    </a:stretch>
                  </pic:blipFill>
                  <pic:spPr>
                    <a:xfrm>
                      <a:off x="0" y="0"/>
                      <a:ext cx="5895975" cy="2667000"/>
                    </a:xfrm>
                    <a:prstGeom prst="rect">
                      <a:avLst/>
                    </a:prstGeom>
                  </pic:spPr>
                </pic:pic>
              </a:graphicData>
            </a:graphic>
            <wp14:sizeRelH relativeFrom="margin">
              <wp14:pctWidth>0</wp14:pctWidth>
            </wp14:sizeRelH>
            <wp14:sizeRelV relativeFrom="margin">
              <wp14:pctHeight>0</wp14:pctHeight>
            </wp14:sizeRelV>
          </wp:anchor>
        </w:drawing>
      </w:r>
    </w:p>
    <w:p w:rsidR="00230A84" w:rsidRPr="002B3396" w:rsidRDefault="00141DEA" w:rsidP="00A43FA8">
      <w:pPr>
        <w:jc w:val="both"/>
        <w:rPr>
          <w:rFonts w:ascii="Cambria" w:hAnsi="Cambria"/>
          <w:sz w:val="48"/>
          <w:szCs w:val="48"/>
        </w:rPr>
      </w:pPr>
      <w:proofErr w:type="gramStart"/>
      <w:r>
        <w:rPr>
          <w:rFonts w:ascii="Cambria" w:hAnsi="Cambria"/>
          <w:sz w:val="48"/>
          <w:szCs w:val="48"/>
        </w:rPr>
        <w:lastRenderedPageBreak/>
        <w:t>3.</w:t>
      </w:r>
      <w:r w:rsidR="00230A84" w:rsidRPr="002B3396">
        <w:rPr>
          <w:rFonts w:ascii="Cambria" w:hAnsi="Cambria"/>
          <w:sz w:val="48"/>
          <w:szCs w:val="48"/>
        </w:rPr>
        <w:t>User</w:t>
      </w:r>
      <w:proofErr w:type="gramEnd"/>
      <w:r w:rsidR="00230A84" w:rsidRPr="002B3396">
        <w:rPr>
          <w:rFonts w:ascii="Cambria" w:hAnsi="Cambria"/>
          <w:sz w:val="48"/>
          <w:szCs w:val="48"/>
        </w:rPr>
        <w:t xml:space="preserve"> Manual:- </w:t>
      </w:r>
    </w:p>
    <w:p w:rsidR="00230A84" w:rsidRPr="00A32A66" w:rsidRDefault="00230A84" w:rsidP="00A43FA8">
      <w:pPr>
        <w:jc w:val="both"/>
        <w:rPr>
          <w:rFonts w:ascii="Cambria" w:hAnsi="Cambria"/>
          <w:sz w:val="32"/>
          <w:szCs w:val="32"/>
        </w:rPr>
      </w:pPr>
    </w:p>
    <w:p w:rsidR="00230A84" w:rsidRPr="00A32A66" w:rsidRDefault="00230A84" w:rsidP="00A43FA8">
      <w:pPr>
        <w:jc w:val="both"/>
        <w:rPr>
          <w:rFonts w:ascii="Cambria" w:hAnsi="Cambria"/>
          <w:sz w:val="32"/>
          <w:szCs w:val="32"/>
        </w:rPr>
      </w:pPr>
      <w:r w:rsidRPr="00A32A66">
        <w:rPr>
          <w:rFonts w:ascii="Cambria" w:hAnsi="Cambria"/>
          <w:sz w:val="32"/>
          <w:szCs w:val="32"/>
        </w:rPr>
        <w:t xml:space="preserve">For success of every games make user manual is the very important task for developer team.so our team try to make a user friendly guideline so that any user can understand playing rules and  functionality of this game and they also feel comport during playing. </w:t>
      </w:r>
    </w:p>
    <w:p w:rsidR="00230A84" w:rsidRPr="00A32A66" w:rsidRDefault="00230A84" w:rsidP="00A43FA8">
      <w:pPr>
        <w:jc w:val="both"/>
        <w:rPr>
          <w:rFonts w:ascii="Cambria" w:hAnsi="Cambria"/>
          <w:sz w:val="32"/>
          <w:szCs w:val="32"/>
        </w:rPr>
      </w:pPr>
    </w:p>
    <w:p w:rsidR="00230A84" w:rsidRPr="00A32A66" w:rsidRDefault="00230A84" w:rsidP="00A43FA8">
      <w:pPr>
        <w:jc w:val="both"/>
        <w:rPr>
          <w:rFonts w:ascii="Cambria" w:hAnsi="Cambria"/>
          <w:sz w:val="32"/>
          <w:szCs w:val="32"/>
        </w:rPr>
      </w:pPr>
      <w:r w:rsidRPr="00A32A66">
        <w:rPr>
          <w:rFonts w:ascii="Cambria" w:hAnsi="Cambria"/>
          <w:sz w:val="32"/>
          <w:szCs w:val="32"/>
        </w:rPr>
        <w:t>On the previous section we said that it’s a two player game where one is human and another is computer.</w:t>
      </w:r>
    </w:p>
    <w:p w:rsidR="00230A84" w:rsidRPr="00A32A66" w:rsidRDefault="00230A84" w:rsidP="00A43FA8">
      <w:pPr>
        <w:jc w:val="both"/>
        <w:rPr>
          <w:rFonts w:ascii="Cambria" w:hAnsi="Cambria"/>
          <w:sz w:val="32"/>
          <w:szCs w:val="32"/>
        </w:rPr>
      </w:pPr>
    </w:p>
    <w:p w:rsidR="00230A84" w:rsidRPr="00A32A66" w:rsidRDefault="00230A84" w:rsidP="00A43FA8">
      <w:pPr>
        <w:jc w:val="both"/>
        <w:rPr>
          <w:rFonts w:ascii="Cambria" w:hAnsi="Cambria"/>
          <w:sz w:val="32"/>
          <w:szCs w:val="32"/>
        </w:rPr>
      </w:pPr>
      <w:r w:rsidRPr="00A32A66">
        <w:rPr>
          <w:rFonts w:ascii="Cambria" w:hAnsi="Cambria"/>
          <w:sz w:val="32"/>
          <w:szCs w:val="32"/>
        </w:rPr>
        <w:t>This user manual is divided into two section for two type’s player</w:t>
      </w:r>
    </w:p>
    <w:p w:rsidR="00DE78F0" w:rsidRPr="00A32A66" w:rsidRDefault="00DE78F0">
      <w:pPr>
        <w:rPr>
          <w:rFonts w:ascii="Cambria" w:hAnsi="Cambria"/>
          <w:sz w:val="32"/>
          <w:szCs w:val="32"/>
        </w:rPr>
      </w:pPr>
    </w:p>
    <w:p w:rsidR="00CD10AF" w:rsidRPr="002B3396" w:rsidRDefault="00CD10AF" w:rsidP="00CD10AF">
      <w:pPr>
        <w:rPr>
          <w:rFonts w:ascii="Cambria" w:hAnsi="Cambria"/>
          <w:sz w:val="40"/>
          <w:szCs w:val="40"/>
        </w:rPr>
      </w:pPr>
      <w:r w:rsidRPr="002B3396">
        <w:rPr>
          <w:rFonts w:ascii="Cambria" w:hAnsi="Cambria"/>
          <w:sz w:val="40"/>
          <w:szCs w:val="40"/>
        </w:rPr>
        <w:t>For Human:-</w:t>
      </w:r>
    </w:p>
    <w:p w:rsidR="00CD10AF" w:rsidRPr="00A32A66" w:rsidRDefault="00CD10AF" w:rsidP="00CD10AF">
      <w:pPr>
        <w:rPr>
          <w:rFonts w:ascii="Cambria" w:hAnsi="Cambria"/>
          <w:sz w:val="32"/>
          <w:szCs w:val="32"/>
        </w:rPr>
      </w:pPr>
    </w:p>
    <w:p w:rsidR="00DE70F3" w:rsidRPr="00A32A66" w:rsidRDefault="00CD10AF" w:rsidP="00DE70F3">
      <w:pPr>
        <w:jc w:val="both"/>
        <w:rPr>
          <w:rFonts w:ascii="Cambria" w:hAnsi="Cambria"/>
          <w:sz w:val="32"/>
          <w:szCs w:val="32"/>
        </w:rPr>
      </w:pPr>
      <w:r w:rsidRPr="00A32A66">
        <w:rPr>
          <w:rFonts w:ascii="Cambria" w:hAnsi="Cambria"/>
          <w:sz w:val="32"/>
          <w:szCs w:val="32"/>
        </w:rPr>
        <w:t>Thinking of every human is different so every person will decide how they</w:t>
      </w:r>
      <w:r w:rsidR="00DE70F3" w:rsidRPr="00A32A66">
        <w:rPr>
          <w:rFonts w:ascii="Cambria" w:hAnsi="Cambria"/>
          <w:sz w:val="32"/>
          <w:szCs w:val="32"/>
        </w:rPr>
        <w:t xml:space="preserve"> </w:t>
      </w:r>
      <w:r w:rsidRPr="00A32A66">
        <w:rPr>
          <w:rFonts w:ascii="Cambria" w:hAnsi="Cambria"/>
          <w:sz w:val="32"/>
          <w:szCs w:val="32"/>
        </w:rPr>
        <w:t xml:space="preserve">play this game .But here we will mention </w:t>
      </w:r>
      <w:r w:rsidR="00DE70F3" w:rsidRPr="00A32A66">
        <w:rPr>
          <w:rFonts w:ascii="Cambria" w:hAnsi="Cambria"/>
          <w:sz w:val="32"/>
          <w:szCs w:val="32"/>
        </w:rPr>
        <w:t xml:space="preserve">that how </w:t>
      </w:r>
      <w:r w:rsidRPr="00A32A66">
        <w:rPr>
          <w:rFonts w:ascii="Cambria" w:hAnsi="Cambria"/>
          <w:sz w:val="32"/>
          <w:szCs w:val="32"/>
        </w:rPr>
        <w:t xml:space="preserve">they will take action </w:t>
      </w:r>
      <w:r w:rsidR="002720C0" w:rsidRPr="00A32A66">
        <w:rPr>
          <w:rFonts w:ascii="Cambria" w:hAnsi="Cambria"/>
          <w:sz w:val="32"/>
          <w:szCs w:val="32"/>
        </w:rPr>
        <w:t>to move one city</w:t>
      </w:r>
      <w:r w:rsidRPr="00A32A66">
        <w:rPr>
          <w:rFonts w:ascii="Cambria" w:hAnsi="Cambria"/>
          <w:sz w:val="32"/>
          <w:szCs w:val="32"/>
        </w:rPr>
        <w:t xml:space="preserve"> to another city.</w:t>
      </w:r>
    </w:p>
    <w:p w:rsidR="00DE70F3" w:rsidRPr="00A32A66" w:rsidRDefault="00DE70F3" w:rsidP="00DE70F3">
      <w:pPr>
        <w:jc w:val="both"/>
        <w:rPr>
          <w:rFonts w:ascii="Cambria" w:hAnsi="Cambria"/>
          <w:sz w:val="32"/>
          <w:szCs w:val="32"/>
        </w:rPr>
      </w:pPr>
    </w:p>
    <w:p w:rsidR="00CD10AF" w:rsidRPr="00A32A66" w:rsidRDefault="00DE70F3" w:rsidP="00DE70F3">
      <w:pPr>
        <w:jc w:val="both"/>
        <w:rPr>
          <w:rFonts w:ascii="Cambria" w:hAnsi="Cambria"/>
          <w:sz w:val="32"/>
          <w:szCs w:val="32"/>
        </w:rPr>
      </w:pPr>
      <w:r w:rsidRPr="00A32A66">
        <w:rPr>
          <w:rFonts w:ascii="Cambria" w:hAnsi="Cambria"/>
          <w:sz w:val="32"/>
          <w:szCs w:val="32"/>
        </w:rPr>
        <w:t xml:space="preserve"> When a user click on a city by mouse or move on</w:t>
      </w:r>
      <w:r w:rsidR="002720C0" w:rsidRPr="00A32A66">
        <w:rPr>
          <w:rFonts w:ascii="Cambria" w:hAnsi="Cambria"/>
          <w:sz w:val="32"/>
          <w:szCs w:val="32"/>
        </w:rPr>
        <w:t>e</w:t>
      </w:r>
      <w:r w:rsidRPr="00A32A66">
        <w:rPr>
          <w:rFonts w:ascii="Cambria" w:hAnsi="Cambria"/>
          <w:sz w:val="32"/>
          <w:szCs w:val="32"/>
        </w:rPr>
        <w:t xml:space="preserve"> city to another city by arrow key of keyboard and press enter then his position moved</w:t>
      </w:r>
      <w:r w:rsidR="002720C0" w:rsidRPr="00A32A66">
        <w:rPr>
          <w:rFonts w:ascii="Cambria" w:hAnsi="Cambria"/>
          <w:sz w:val="32"/>
          <w:szCs w:val="32"/>
        </w:rPr>
        <w:t>. B</w:t>
      </w:r>
      <w:r w:rsidRPr="00A32A66">
        <w:rPr>
          <w:rFonts w:ascii="Cambria" w:hAnsi="Cambria"/>
          <w:sz w:val="32"/>
          <w:szCs w:val="32"/>
        </w:rPr>
        <w:t>ut selected city must have the direct path from his previous city and must be the next city of the previous city</w:t>
      </w:r>
      <w:r w:rsidR="002720C0" w:rsidRPr="00A32A66">
        <w:rPr>
          <w:rFonts w:ascii="Cambria" w:hAnsi="Cambria"/>
          <w:sz w:val="32"/>
          <w:szCs w:val="32"/>
        </w:rPr>
        <w:t xml:space="preserve"> otherwise he can’t move</w:t>
      </w:r>
      <w:r w:rsidRPr="00A32A66">
        <w:rPr>
          <w:rFonts w:ascii="Cambria" w:hAnsi="Cambria"/>
          <w:sz w:val="32"/>
          <w:szCs w:val="32"/>
        </w:rPr>
        <w:t>.</w:t>
      </w:r>
      <w:r w:rsidR="002720C0" w:rsidRPr="00A32A66">
        <w:rPr>
          <w:rFonts w:ascii="Cambria" w:hAnsi="Cambria"/>
          <w:sz w:val="32"/>
          <w:szCs w:val="32"/>
        </w:rPr>
        <w:t xml:space="preserve"> By repeating this step any user can reach to the goal or opponent house.</w:t>
      </w:r>
    </w:p>
    <w:p w:rsidR="002720C0" w:rsidRPr="00A32A66" w:rsidRDefault="002720C0" w:rsidP="00DE70F3">
      <w:pPr>
        <w:jc w:val="both"/>
        <w:rPr>
          <w:rFonts w:ascii="Cambria" w:hAnsi="Cambria"/>
          <w:sz w:val="32"/>
          <w:szCs w:val="32"/>
        </w:rPr>
      </w:pPr>
    </w:p>
    <w:p w:rsidR="002720C0" w:rsidRPr="00A32A66" w:rsidRDefault="002720C0" w:rsidP="00DE70F3">
      <w:pPr>
        <w:jc w:val="both"/>
        <w:rPr>
          <w:rFonts w:ascii="Cambria" w:hAnsi="Cambria"/>
          <w:sz w:val="32"/>
          <w:szCs w:val="32"/>
        </w:rPr>
      </w:pPr>
    </w:p>
    <w:p w:rsidR="002720C0" w:rsidRPr="002B3396" w:rsidRDefault="002720C0" w:rsidP="00DE70F3">
      <w:pPr>
        <w:jc w:val="both"/>
        <w:rPr>
          <w:rFonts w:ascii="Cambria" w:hAnsi="Cambria"/>
          <w:sz w:val="40"/>
          <w:szCs w:val="40"/>
        </w:rPr>
      </w:pPr>
      <w:r w:rsidRPr="002B3396">
        <w:rPr>
          <w:rFonts w:ascii="Cambria" w:hAnsi="Cambria"/>
          <w:sz w:val="40"/>
          <w:szCs w:val="40"/>
        </w:rPr>
        <w:t>For Computer:-</w:t>
      </w:r>
    </w:p>
    <w:p w:rsidR="002720C0" w:rsidRPr="00A32A66" w:rsidRDefault="002720C0" w:rsidP="00DE70F3">
      <w:pPr>
        <w:jc w:val="both"/>
        <w:rPr>
          <w:rFonts w:ascii="Cambria" w:hAnsi="Cambria"/>
          <w:sz w:val="32"/>
          <w:szCs w:val="32"/>
        </w:rPr>
      </w:pPr>
    </w:p>
    <w:p w:rsidR="005107C6" w:rsidRPr="00A32A66" w:rsidRDefault="002720C0" w:rsidP="00DE70F3">
      <w:pPr>
        <w:jc w:val="both"/>
        <w:rPr>
          <w:rFonts w:ascii="Cambria" w:hAnsi="Cambria"/>
          <w:sz w:val="32"/>
          <w:szCs w:val="32"/>
        </w:rPr>
      </w:pPr>
      <w:r w:rsidRPr="00A32A66">
        <w:rPr>
          <w:rFonts w:ascii="Cambria" w:hAnsi="Cambria"/>
          <w:sz w:val="32"/>
          <w:szCs w:val="32"/>
        </w:rPr>
        <w:t>Computer or AI agent will be play this game by the calculating the shortest value of the path.</w:t>
      </w:r>
      <w:r w:rsidR="00141DEA">
        <w:rPr>
          <w:rFonts w:ascii="Cambria" w:hAnsi="Cambria"/>
          <w:sz w:val="32"/>
          <w:szCs w:val="32"/>
        </w:rPr>
        <w:t xml:space="preserve"> </w:t>
      </w:r>
      <w:r w:rsidRPr="00A32A66">
        <w:rPr>
          <w:rFonts w:ascii="Cambria" w:hAnsi="Cambria"/>
          <w:sz w:val="32"/>
          <w:szCs w:val="32"/>
        </w:rPr>
        <w:t>We know that an artificial intelligence agent perceiv</w:t>
      </w:r>
      <w:r w:rsidR="005107C6" w:rsidRPr="00A32A66">
        <w:rPr>
          <w:rFonts w:ascii="Cambria" w:hAnsi="Cambria"/>
          <w:sz w:val="32"/>
          <w:szCs w:val="32"/>
        </w:rPr>
        <w:t>e the environment by sensor and</w:t>
      </w:r>
      <w:r w:rsidRPr="00A32A66">
        <w:rPr>
          <w:rFonts w:ascii="Cambria" w:hAnsi="Cambria"/>
          <w:sz w:val="32"/>
          <w:szCs w:val="32"/>
        </w:rPr>
        <w:t xml:space="preserve"> thinking about the next step to move and finally </w:t>
      </w:r>
      <w:r w:rsidR="005107C6" w:rsidRPr="00A32A66">
        <w:rPr>
          <w:rFonts w:ascii="Cambria" w:hAnsi="Cambria"/>
          <w:sz w:val="32"/>
          <w:szCs w:val="32"/>
        </w:rPr>
        <w:t>will</w:t>
      </w:r>
      <w:r w:rsidRPr="00A32A66">
        <w:rPr>
          <w:rFonts w:ascii="Cambria" w:hAnsi="Cambria"/>
          <w:sz w:val="32"/>
          <w:szCs w:val="32"/>
        </w:rPr>
        <w:t xml:space="preserve"> take an action by his actuators.</w:t>
      </w:r>
      <w:r w:rsidR="005107C6" w:rsidRPr="00A32A66">
        <w:rPr>
          <w:rFonts w:ascii="Cambria" w:hAnsi="Cambria"/>
          <w:sz w:val="32"/>
          <w:szCs w:val="32"/>
        </w:rPr>
        <w:t xml:space="preserve"> </w:t>
      </w:r>
      <w:r w:rsidR="001D473D" w:rsidRPr="00A32A66">
        <w:rPr>
          <w:rFonts w:ascii="Cambria" w:hAnsi="Cambria"/>
          <w:sz w:val="32"/>
          <w:szCs w:val="32"/>
        </w:rPr>
        <w:t>T</w:t>
      </w:r>
      <w:r w:rsidR="005107C6" w:rsidRPr="00A32A66">
        <w:rPr>
          <w:rFonts w:ascii="Cambria" w:hAnsi="Cambria"/>
          <w:sz w:val="32"/>
          <w:szCs w:val="32"/>
        </w:rPr>
        <w:t>he environment of this game is fully observable for AI agent.</w:t>
      </w:r>
    </w:p>
    <w:p w:rsidR="0073758E" w:rsidRDefault="0073758E">
      <w:pPr>
        <w:rPr>
          <w:rFonts w:ascii="Cambria" w:hAnsi="Cambria"/>
          <w:sz w:val="32"/>
          <w:szCs w:val="32"/>
        </w:rPr>
      </w:pPr>
    </w:p>
    <w:p w:rsidR="001D473D" w:rsidRPr="00141DEA" w:rsidRDefault="00141DEA">
      <w:pPr>
        <w:rPr>
          <w:rFonts w:ascii="Cambria" w:hAnsi="Cambria"/>
          <w:sz w:val="48"/>
          <w:szCs w:val="48"/>
        </w:rPr>
      </w:pPr>
      <w:proofErr w:type="gramStart"/>
      <w:r>
        <w:rPr>
          <w:rFonts w:ascii="Cambria" w:hAnsi="Cambria"/>
          <w:sz w:val="48"/>
          <w:szCs w:val="48"/>
        </w:rPr>
        <w:lastRenderedPageBreak/>
        <w:t>4.</w:t>
      </w:r>
      <w:r w:rsidR="001D473D" w:rsidRPr="00141DEA">
        <w:rPr>
          <w:rFonts w:ascii="Cambria" w:hAnsi="Cambria"/>
          <w:sz w:val="48"/>
          <w:szCs w:val="48"/>
        </w:rPr>
        <w:t>Implementation</w:t>
      </w:r>
      <w:proofErr w:type="gramEnd"/>
      <w:r w:rsidR="001D473D" w:rsidRPr="00141DEA">
        <w:rPr>
          <w:rFonts w:ascii="Cambria" w:hAnsi="Cambria"/>
          <w:sz w:val="48"/>
          <w:szCs w:val="48"/>
        </w:rPr>
        <w:t>:-</w:t>
      </w:r>
    </w:p>
    <w:p w:rsidR="00640ED1" w:rsidRPr="00141DEA" w:rsidRDefault="00640ED1">
      <w:pPr>
        <w:rPr>
          <w:rFonts w:ascii="Cambria" w:hAnsi="Cambria"/>
          <w:sz w:val="32"/>
          <w:szCs w:val="32"/>
        </w:rPr>
      </w:pPr>
    </w:p>
    <w:p w:rsidR="00640ED1" w:rsidRPr="00141DEA" w:rsidRDefault="004A3072">
      <w:pPr>
        <w:rPr>
          <w:rFonts w:ascii="Cambria" w:hAnsi="Cambria"/>
          <w:sz w:val="32"/>
          <w:szCs w:val="32"/>
        </w:rPr>
      </w:pPr>
      <w:r w:rsidRPr="00141DEA">
        <w:rPr>
          <w:rFonts w:ascii="Cambria" w:hAnsi="Cambria"/>
          <w:sz w:val="32"/>
          <w:szCs w:val="32"/>
        </w:rPr>
        <w:t>It is a path finding problem</w:t>
      </w:r>
      <w:r w:rsidR="00640ED1" w:rsidRPr="00141DEA">
        <w:rPr>
          <w:rFonts w:ascii="Cambria" w:hAnsi="Cambria"/>
          <w:sz w:val="32"/>
          <w:szCs w:val="32"/>
        </w:rPr>
        <w:t>.</w:t>
      </w:r>
      <w:r w:rsidRPr="00141DEA">
        <w:rPr>
          <w:rFonts w:ascii="Cambria" w:hAnsi="Cambria"/>
          <w:sz w:val="32"/>
          <w:szCs w:val="32"/>
        </w:rPr>
        <w:t xml:space="preserve"> Where we calculate the shortest path to reach the goal node form the start node.</w:t>
      </w:r>
    </w:p>
    <w:p w:rsidR="00640ED1" w:rsidRPr="00141DEA" w:rsidRDefault="00640ED1" w:rsidP="00640ED1">
      <w:pPr>
        <w:pStyle w:val="Heading1"/>
        <w:shd w:val="clear" w:color="auto" w:fill="FFFFFF"/>
        <w:spacing w:before="468"/>
        <w:rPr>
          <w:rFonts w:ascii="Cambria" w:hAnsi="Cambria" w:cs="Lucida Sans Unicode"/>
          <w:spacing w:val="-5"/>
        </w:rPr>
      </w:pPr>
      <w:r w:rsidRPr="00141DEA">
        <w:rPr>
          <w:rFonts w:ascii="Cambria" w:hAnsi="Cambria" w:cs="Lucida Sans Unicode"/>
          <w:spacing w:val="-5"/>
        </w:rPr>
        <w:t>F = G + H</w:t>
      </w:r>
    </w:p>
    <w:p w:rsidR="00640ED1" w:rsidRPr="00141DEA" w:rsidRDefault="00640ED1" w:rsidP="00640ED1">
      <w:pPr>
        <w:pStyle w:val="fj"/>
        <w:shd w:val="clear" w:color="auto" w:fill="FFFFFF"/>
        <w:spacing w:before="206" w:beforeAutospacing="0" w:after="0" w:afterAutospacing="0"/>
        <w:rPr>
          <w:rFonts w:ascii="Cambria" w:hAnsi="Cambria"/>
          <w:spacing w:val="-1"/>
          <w:sz w:val="32"/>
          <w:szCs w:val="32"/>
        </w:rPr>
      </w:pPr>
      <w:r w:rsidRPr="00141DEA">
        <w:rPr>
          <w:rFonts w:ascii="Cambria" w:hAnsi="Cambria"/>
          <w:spacing w:val="-1"/>
          <w:sz w:val="32"/>
          <w:szCs w:val="32"/>
        </w:rPr>
        <w:t>One important aspect of A* is </w:t>
      </w:r>
      <w:r w:rsidRPr="00141DEA">
        <w:rPr>
          <w:rStyle w:val="HTMLCode"/>
          <w:rFonts w:ascii="Cambria" w:eastAsiaTheme="majorEastAsia" w:hAnsi="Cambria"/>
          <w:spacing w:val="-1"/>
          <w:sz w:val="32"/>
          <w:szCs w:val="32"/>
        </w:rPr>
        <w:t>f = g + h</w:t>
      </w:r>
      <w:r w:rsidRPr="00141DEA">
        <w:rPr>
          <w:rFonts w:ascii="Cambria" w:hAnsi="Cambria"/>
          <w:spacing w:val="-1"/>
          <w:sz w:val="32"/>
          <w:szCs w:val="32"/>
        </w:rPr>
        <w:t>. The f, g, and h variables are in our Node class and get calculated every time we create a new node. Quickly I’ll go over what these variables mean.</w:t>
      </w:r>
    </w:p>
    <w:p w:rsidR="00640ED1" w:rsidRPr="00141DEA" w:rsidRDefault="00640ED1" w:rsidP="00640ED1">
      <w:pPr>
        <w:numPr>
          <w:ilvl w:val="0"/>
          <w:numId w:val="29"/>
        </w:numPr>
        <w:shd w:val="clear" w:color="auto" w:fill="FFFFFF"/>
        <w:spacing w:before="480"/>
        <w:ind w:left="450"/>
        <w:rPr>
          <w:rFonts w:ascii="Cambria" w:hAnsi="Cambria" w:cs="Segoe UI"/>
          <w:spacing w:val="-1"/>
          <w:sz w:val="32"/>
          <w:szCs w:val="32"/>
        </w:rPr>
      </w:pPr>
      <w:r w:rsidRPr="00141DEA">
        <w:rPr>
          <w:rFonts w:ascii="Cambria" w:hAnsi="Cambria" w:cs="Segoe UI"/>
          <w:spacing w:val="-1"/>
          <w:sz w:val="32"/>
          <w:szCs w:val="32"/>
        </w:rPr>
        <w:t>F is the total cost of the node.</w:t>
      </w:r>
    </w:p>
    <w:p w:rsidR="00640ED1" w:rsidRPr="00141DEA" w:rsidRDefault="00640ED1" w:rsidP="00640ED1">
      <w:pPr>
        <w:numPr>
          <w:ilvl w:val="0"/>
          <w:numId w:val="29"/>
        </w:numPr>
        <w:shd w:val="clear" w:color="auto" w:fill="FFFFFF"/>
        <w:spacing w:before="252"/>
        <w:ind w:left="450"/>
        <w:rPr>
          <w:rFonts w:ascii="Cambria" w:hAnsi="Cambria" w:cs="Segoe UI"/>
          <w:spacing w:val="-1"/>
          <w:sz w:val="32"/>
          <w:szCs w:val="32"/>
        </w:rPr>
      </w:pPr>
      <w:r w:rsidRPr="00141DEA">
        <w:rPr>
          <w:rFonts w:ascii="Cambria" w:hAnsi="Cambria" w:cs="Segoe UI"/>
          <w:spacing w:val="-1"/>
          <w:sz w:val="32"/>
          <w:szCs w:val="32"/>
        </w:rPr>
        <w:t>G is the distance between the current node and the start node.</w:t>
      </w:r>
    </w:p>
    <w:p w:rsidR="00640ED1" w:rsidRPr="00141DEA" w:rsidRDefault="00640ED1" w:rsidP="00640ED1">
      <w:pPr>
        <w:numPr>
          <w:ilvl w:val="0"/>
          <w:numId w:val="29"/>
        </w:numPr>
        <w:shd w:val="clear" w:color="auto" w:fill="FFFFFF"/>
        <w:spacing w:before="252"/>
        <w:ind w:left="450"/>
        <w:rPr>
          <w:rFonts w:ascii="Cambria" w:hAnsi="Cambria" w:cs="Segoe UI"/>
          <w:spacing w:val="-1"/>
          <w:sz w:val="32"/>
          <w:szCs w:val="32"/>
        </w:rPr>
      </w:pPr>
      <w:r w:rsidRPr="00141DEA">
        <w:rPr>
          <w:rFonts w:ascii="Cambria" w:hAnsi="Cambria" w:cs="Segoe UI"/>
          <w:spacing w:val="-1"/>
          <w:sz w:val="32"/>
          <w:szCs w:val="32"/>
        </w:rPr>
        <w:t>H is the heuristic — estimated distance from the current node to the end node.</w:t>
      </w:r>
    </w:p>
    <w:p w:rsidR="00640ED1" w:rsidRPr="00141DEA" w:rsidRDefault="00640ED1" w:rsidP="00640ED1">
      <w:pPr>
        <w:numPr>
          <w:ilvl w:val="0"/>
          <w:numId w:val="29"/>
        </w:numPr>
        <w:shd w:val="clear" w:color="auto" w:fill="FFFFFF"/>
        <w:spacing w:before="252"/>
        <w:ind w:left="450"/>
        <w:rPr>
          <w:rFonts w:ascii="Cambria" w:hAnsi="Cambria" w:cs="Segoe UI"/>
          <w:spacing w:val="-1"/>
          <w:sz w:val="32"/>
          <w:szCs w:val="32"/>
        </w:rPr>
      </w:pPr>
      <w:r w:rsidRPr="00141DEA">
        <w:rPr>
          <w:rFonts w:ascii="Cambria" w:hAnsi="Cambria"/>
          <w:spacing w:val="-1"/>
          <w:sz w:val="32"/>
          <w:szCs w:val="32"/>
        </w:rPr>
        <w:t>Let’s take a look at a quick graphic to help illustrate this.</w:t>
      </w:r>
    </w:p>
    <w:p w:rsidR="00640ED1" w:rsidRPr="00141DEA" w:rsidRDefault="00640ED1" w:rsidP="00640ED1">
      <w:pPr>
        <w:shd w:val="clear" w:color="auto" w:fill="FFFFFF"/>
        <w:spacing w:before="252"/>
        <w:rPr>
          <w:rFonts w:ascii="Cambria" w:hAnsi="Cambria" w:cs="Segoe UI"/>
          <w:spacing w:val="-1"/>
          <w:sz w:val="32"/>
          <w:szCs w:val="32"/>
        </w:rPr>
      </w:pPr>
      <w:r w:rsidRPr="00141DEA">
        <w:rPr>
          <w:rFonts w:ascii="Cambria" w:hAnsi="Cambria"/>
          <w:noProof/>
          <w:sz w:val="32"/>
          <w:szCs w:val="32"/>
          <w:lang w:val="en-GB" w:eastAsia="en-GB"/>
        </w:rPr>
        <w:drawing>
          <wp:anchor distT="0" distB="0" distL="114300" distR="114300" simplePos="0" relativeHeight="251659264" behindDoc="0" locked="0" layoutInCell="1" allowOverlap="1" wp14:anchorId="286F1E30" wp14:editId="49E5D0E8">
            <wp:simplePos x="0" y="0"/>
            <wp:positionH relativeFrom="column">
              <wp:posOffset>285750</wp:posOffset>
            </wp:positionH>
            <wp:positionV relativeFrom="paragraph">
              <wp:posOffset>575310</wp:posOffset>
            </wp:positionV>
            <wp:extent cx="5057775" cy="20574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1.png"/>
                    <pic:cNvPicPr/>
                  </pic:nvPicPr>
                  <pic:blipFill>
                    <a:blip r:embed="rId11">
                      <a:extLst>
                        <a:ext uri="{28A0092B-C50C-407E-A947-70E740481C1C}">
                          <a14:useLocalDpi xmlns:a14="http://schemas.microsoft.com/office/drawing/2010/main" val="0"/>
                        </a:ext>
                      </a:extLst>
                    </a:blip>
                    <a:stretch>
                      <a:fillRect/>
                    </a:stretch>
                  </pic:blipFill>
                  <pic:spPr>
                    <a:xfrm>
                      <a:off x="0" y="0"/>
                      <a:ext cx="5057775" cy="2057400"/>
                    </a:xfrm>
                    <a:prstGeom prst="rect">
                      <a:avLst/>
                    </a:prstGeom>
                  </pic:spPr>
                </pic:pic>
              </a:graphicData>
            </a:graphic>
            <wp14:sizeRelH relativeFrom="margin">
              <wp14:pctWidth>0</wp14:pctWidth>
            </wp14:sizeRelH>
          </wp:anchor>
        </w:drawing>
      </w:r>
    </w:p>
    <w:p w:rsidR="00640ED1" w:rsidRPr="00141DEA" w:rsidRDefault="00640ED1" w:rsidP="00640ED1">
      <w:pPr>
        <w:pStyle w:val="fj"/>
        <w:shd w:val="clear" w:color="auto" w:fill="FFFFFF"/>
        <w:spacing w:before="480" w:beforeAutospacing="0" w:after="0" w:afterAutospacing="0"/>
        <w:rPr>
          <w:rFonts w:ascii="Cambria" w:hAnsi="Cambria"/>
          <w:spacing w:val="-1"/>
          <w:sz w:val="32"/>
          <w:szCs w:val="32"/>
        </w:rPr>
      </w:pPr>
      <w:r w:rsidRPr="00141DEA">
        <w:rPr>
          <w:rFonts w:ascii="Cambria" w:hAnsi="Cambria"/>
          <w:spacing w:val="-1"/>
          <w:sz w:val="32"/>
          <w:szCs w:val="32"/>
        </w:rPr>
        <w:t>Awesome! Let’s say </w:t>
      </w:r>
      <w:proofErr w:type="gramStart"/>
      <w:r w:rsidRPr="00141DEA">
        <w:rPr>
          <w:rStyle w:val="HTMLCode"/>
          <w:rFonts w:ascii="Cambria" w:eastAsiaTheme="majorEastAsia" w:hAnsi="Cambria"/>
          <w:spacing w:val="-1"/>
          <w:sz w:val="32"/>
          <w:szCs w:val="32"/>
        </w:rPr>
        <w:t>node(</w:t>
      </w:r>
      <w:proofErr w:type="gramEnd"/>
      <w:r w:rsidRPr="00141DEA">
        <w:rPr>
          <w:rStyle w:val="HTMLCode"/>
          <w:rFonts w:ascii="Cambria" w:eastAsiaTheme="majorEastAsia" w:hAnsi="Cambria"/>
          <w:spacing w:val="-1"/>
          <w:sz w:val="32"/>
          <w:szCs w:val="32"/>
        </w:rPr>
        <w:t>0)</w:t>
      </w:r>
      <w:r w:rsidRPr="00141DEA">
        <w:rPr>
          <w:rFonts w:ascii="Cambria" w:hAnsi="Cambria"/>
          <w:spacing w:val="-1"/>
          <w:sz w:val="32"/>
          <w:szCs w:val="32"/>
        </w:rPr>
        <w:t> is our starting position and </w:t>
      </w:r>
      <w:r w:rsidRPr="00141DEA">
        <w:rPr>
          <w:rStyle w:val="HTMLCode"/>
          <w:rFonts w:ascii="Cambria" w:eastAsiaTheme="majorEastAsia" w:hAnsi="Cambria"/>
          <w:spacing w:val="-1"/>
          <w:sz w:val="32"/>
          <w:szCs w:val="32"/>
        </w:rPr>
        <w:t>node(19)</w:t>
      </w:r>
      <w:r w:rsidRPr="00141DEA">
        <w:rPr>
          <w:rFonts w:ascii="Cambria" w:hAnsi="Cambria"/>
          <w:spacing w:val="-1"/>
          <w:sz w:val="32"/>
          <w:szCs w:val="32"/>
        </w:rPr>
        <w:t xml:space="preserve"> is our end position. Let’s also say that our current node is at the </w:t>
      </w:r>
      <w:proofErr w:type="spellStart"/>
      <w:r w:rsidRPr="00141DEA">
        <w:rPr>
          <w:rFonts w:ascii="Cambria" w:hAnsi="Cambria"/>
          <w:spacing w:val="-1"/>
          <w:sz w:val="32"/>
          <w:szCs w:val="32"/>
        </w:rPr>
        <w:t>the</w:t>
      </w:r>
      <w:proofErr w:type="spellEnd"/>
      <w:r w:rsidRPr="00141DEA">
        <w:rPr>
          <w:rFonts w:ascii="Cambria" w:hAnsi="Cambria"/>
          <w:spacing w:val="-1"/>
          <w:sz w:val="32"/>
          <w:szCs w:val="32"/>
        </w:rPr>
        <w:t xml:space="preserve"> red square </w:t>
      </w:r>
      <w:proofErr w:type="gramStart"/>
      <w:r w:rsidRPr="00141DEA">
        <w:rPr>
          <w:rStyle w:val="HTMLCode"/>
          <w:rFonts w:ascii="Cambria" w:eastAsiaTheme="majorEastAsia" w:hAnsi="Cambria"/>
          <w:spacing w:val="-1"/>
          <w:sz w:val="32"/>
          <w:szCs w:val="32"/>
        </w:rPr>
        <w:t>node(</w:t>
      </w:r>
      <w:proofErr w:type="gramEnd"/>
      <w:r w:rsidRPr="00141DEA">
        <w:rPr>
          <w:rStyle w:val="HTMLCode"/>
          <w:rFonts w:ascii="Cambria" w:eastAsiaTheme="majorEastAsia" w:hAnsi="Cambria"/>
          <w:spacing w:val="-1"/>
          <w:sz w:val="32"/>
          <w:szCs w:val="32"/>
        </w:rPr>
        <w:t>4)</w:t>
      </w:r>
      <w:r w:rsidRPr="00141DEA">
        <w:rPr>
          <w:rFonts w:ascii="Cambria" w:hAnsi="Cambria"/>
          <w:spacing w:val="-1"/>
          <w:sz w:val="32"/>
          <w:szCs w:val="32"/>
        </w:rPr>
        <w:t>.</w:t>
      </w:r>
    </w:p>
    <w:p w:rsidR="00640ED1" w:rsidRPr="00141DEA" w:rsidRDefault="00640ED1" w:rsidP="00640ED1">
      <w:pPr>
        <w:pStyle w:val="Heading2"/>
        <w:shd w:val="clear" w:color="auto" w:fill="FFFFFF"/>
        <w:spacing w:before="413"/>
        <w:rPr>
          <w:rFonts w:ascii="Cambria" w:hAnsi="Cambria" w:cs="Lucida Sans Unicode"/>
          <w:spacing w:val="-5"/>
          <w:sz w:val="32"/>
          <w:szCs w:val="32"/>
        </w:rPr>
      </w:pPr>
      <w:r w:rsidRPr="00141DEA">
        <w:rPr>
          <w:rFonts w:ascii="Cambria" w:hAnsi="Cambria" w:cs="Lucida Sans Unicode"/>
          <w:spacing w:val="-5"/>
          <w:sz w:val="32"/>
          <w:szCs w:val="32"/>
        </w:rPr>
        <w:lastRenderedPageBreak/>
        <w:t>G</w:t>
      </w:r>
    </w:p>
    <w:p w:rsidR="00640ED1" w:rsidRPr="00141DEA" w:rsidRDefault="00640ED1" w:rsidP="00640ED1">
      <w:pPr>
        <w:pStyle w:val="fj"/>
        <w:shd w:val="clear" w:color="auto" w:fill="FFFFFF"/>
        <w:spacing w:before="480" w:beforeAutospacing="0" w:after="0" w:afterAutospacing="0"/>
        <w:rPr>
          <w:rFonts w:ascii="Cambria" w:hAnsi="Cambria" w:cs="Segoe UI"/>
          <w:i/>
          <w:iCs/>
          <w:spacing w:val="-1"/>
          <w:sz w:val="32"/>
          <w:szCs w:val="32"/>
        </w:rPr>
      </w:pPr>
      <w:r w:rsidRPr="00141DEA">
        <w:rPr>
          <w:rFonts w:ascii="Cambria" w:hAnsi="Cambria" w:cs="Segoe UI"/>
          <w:i/>
          <w:iCs/>
          <w:spacing w:val="-1"/>
          <w:sz w:val="32"/>
          <w:szCs w:val="32"/>
        </w:rPr>
        <w:t>G is the distance between the current node and the start node.</w:t>
      </w:r>
    </w:p>
    <w:p w:rsidR="00640ED1" w:rsidRPr="00141DEA" w:rsidRDefault="00640ED1" w:rsidP="00640ED1">
      <w:pPr>
        <w:pStyle w:val="fj"/>
        <w:shd w:val="clear" w:color="auto" w:fill="FFFFFF"/>
        <w:spacing w:before="480" w:beforeAutospacing="0" w:after="0" w:afterAutospacing="0"/>
        <w:rPr>
          <w:rFonts w:ascii="Cambria" w:hAnsi="Cambria"/>
          <w:spacing w:val="-1"/>
          <w:sz w:val="32"/>
          <w:szCs w:val="32"/>
        </w:rPr>
      </w:pPr>
      <w:r w:rsidRPr="00141DEA">
        <w:rPr>
          <w:rFonts w:ascii="Cambria" w:hAnsi="Cambria"/>
          <w:spacing w:val="-1"/>
          <w:sz w:val="32"/>
          <w:szCs w:val="32"/>
        </w:rPr>
        <w:t>If we count back we can see that </w:t>
      </w:r>
      <w:proofErr w:type="gramStart"/>
      <w:r w:rsidRPr="00141DEA">
        <w:rPr>
          <w:rStyle w:val="HTMLCode"/>
          <w:rFonts w:ascii="Cambria" w:eastAsiaTheme="majorEastAsia" w:hAnsi="Cambria"/>
          <w:spacing w:val="-1"/>
          <w:sz w:val="32"/>
          <w:szCs w:val="32"/>
        </w:rPr>
        <w:t>node(</w:t>
      </w:r>
      <w:proofErr w:type="gramEnd"/>
      <w:r w:rsidRPr="00141DEA">
        <w:rPr>
          <w:rStyle w:val="HTMLCode"/>
          <w:rFonts w:ascii="Cambria" w:eastAsiaTheme="majorEastAsia" w:hAnsi="Cambria"/>
          <w:spacing w:val="-1"/>
          <w:sz w:val="32"/>
          <w:szCs w:val="32"/>
        </w:rPr>
        <w:t>4)</w:t>
      </w:r>
      <w:r w:rsidRPr="00141DEA">
        <w:rPr>
          <w:rFonts w:ascii="Cambria" w:hAnsi="Cambria"/>
          <w:spacing w:val="-1"/>
          <w:sz w:val="32"/>
          <w:szCs w:val="32"/>
        </w:rPr>
        <w:t> is 4 spaces away from our start node.</w:t>
      </w:r>
    </w:p>
    <w:p w:rsidR="00640ED1" w:rsidRPr="00141DEA" w:rsidRDefault="00640ED1" w:rsidP="00640ED1">
      <w:pPr>
        <w:pStyle w:val="fj"/>
        <w:shd w:val="clear" w:color="auto" w:fill="FFFFFF"/>
        <w:spacing w:before="480" w:beforeAutospacing="0" w:after="0" w:afterAutospacing="0"/>
        <w:rPr>
          <w:rFonts w:ascii="Cambria" w:hAnsi="Cambria"/>
          <w:spacing w:val="-1"/>
          <w:sz w:val="32"/>
          <w:szCs w:val="32"/>
        </w:rPr>
      </w:pPr>
      <w:r w:rsidRPr="00141DEA">
        <w:rPr>
          <w:rFonts w:ascii="Cambria" w:hAnsi="Cambria"/>
          <w:spacing w:val="-1"/>
          <w:sz w:val="32"/>
          <w:szCs w:val="32"/>
        </w:rPr>
        <w:t>We can also say that G is 1 more than our parent node (</w:t>
      </w:r>
      <w:proofErr w:type="gramStart"/>
      <w:r w:rsidRPr="00141DEA">
        <w:rPr>
          <w:rStyle w:val="HTMLCode"/>
          <w:rFonts w:ascii="Cambria" w:eastAsiaTheme="majorEastAsia" w:hAnsi="Cambria"/>
          <w:spacing w:val="-1"/>
          <w:sz w:val="32"/>
          <w:szCs w:val="32"/>
        </w:rPr>
        <w:t>node(</w:t>
      </w:r>
      <w:proofErr w:type="gramEnd"/>
      <w:r w:rsidRPr="00141DEA">
        <w:rPr>
          <w:rStyle w:val="HTMLCode"/>
          <w:rFonts w:ascii="Cambria" w:eastAsiaTheme="majorEastAsia" w:hAnsi="Cambria"/>
          <w:spacing w:val="-1"/>
          <w:sz w:val="32"/>
          <w:szCs w:val="32"/>
        </w:rPr>
        <w:t>3)</w:t>
      </w:r>
      <w:r w:rsidRPr="00141DEA">
        <w:rPr>
          <w:rFonts w:ascii="Cambria" w:hAnsi="Cambria"/>
          <w:spacing w:val="-1"/>
          <w:sz w:val="32"/>
          <w:szCs w:val="32"/>
        </w:rPr>
        <w:t>). So in this case for </w:t>
      </w:r>
      <w:proofErr w:type="gramStart"/>
      <w:r w:rsidRPr="00141DEA">
        <w:rPr>
          <w:rStyle w:val="HTMLCode"/>
          <w:rFonts w:ascii="Cambria" w:eastAsiaTheme="majorEastAsia" w:hAnsi="Cambria"/>
          <w:spacing w:val="-1"/>
          <w:sz w:val="32"/>
          <w:szCs w:val="32"/>
        </w:rPr>
        <w:t>node(</w:t>
      </w:r>
      <w:proofErr w:type="gramEnd"/>
      <w:r w:rsidRPr="00141DEA">
        <w:rPr>
          <w:rStyle w:val="HTMLCode"/>
          <w:rFonts w:ascii="Cambria" w:eastAsiaTheme="majorEastAsia" w:hAnsi="Cambria"/>
          <w:spacing w:val="-1"/>
          <w:sz w:val="32"/>
          <w:szCs w:val="32"/>
        </w:rPr>
        <w:t>4)</w:t>
      </w:r>
      <w:r w:rsidRPr="00141DEA">
        <w:rPr>
          <w:rFonts w:ascii="Cambria" w:hAnsi="Cambria"/>
          <w:spacing w:val="-1"/>
          <w:sz w:val="32"/>
          <w:szCs w:val="32"/>
        </w:rPr>
        <w:t>, </w:t>
      </w:r>
      <w:proofErr w:type="spellStart"/>
      <w:r w:rsidRPr="00141DEA">
        <w:rPr>
          <w:rStyle w:val="HTMLCode"/>
          <w:rFonts w:ascii="Cambria" w:eastAsiaTheme="majorEastAsia" w:hAnsi="Cambria"/>
          <w:spacing w:val="-1"/>
          <w:sz w:val="32"/>
          <w:szCs w:val="32"/>
        </w:rPr>
        <w:t>currentNode.g</w:t>
      </w:r>
      <w:proofErr w:type="spellEnd"/>
      <w:r w:rsidRPr="00141DEA">
        <w:rPr>
          <w:rStyle w:val="HTMLCode"/>
          <w:rFonts w:ascii="Cambria" w:eastAsiaTheme="majorEastAsia" w:hAnsi="Cambria"/>
          <w:spacing w:val="-1"/>
          <w:sz w:val="32"/>
          <w:szCs w:val="32"/>
        </w:rPr>
        <w:t xml:space="preserve"> = 4</w:t>
      </w:r>
      <w:r w:rsidRPr="00141DEA">
        <w:rPr>
          <w:rFonts w:ascii="Cambria" w:hAnsi="Cambria"/>
          <w:spacing w:val="-1"/>
          <w:sz w:val="32"/>
          <w:szCs w:val="32"/>
        </w:rPr>
        <w:t>.</w:t>
      </w:r>
    </w:p>
    <w:p w:rsidR="00141DEA" w:rsidRPr="00141DEA" w:rsidRDefault="00141DEA" w:rsidP="00141DEA">
      <w:pPr>
        <w:pStyle w:val="Heading2"/>
        <w:shd w:val="clear" w:color="auto" w:fill="FFFFFF"/>
        <w:spacing w:before="413"/>
        <w:rPr>
          <w:rFonts w:ascii="Cambria" w:hAnsi="Cambria" w:cs="Lucida Sans Unicode"/>
          <w:spacing w:val="-5"/>
          <w:sz w:val="32"/>
          <w:szCs w:val="32"/>
        </w:rPr>
      </w:pPr>
      <w:r w:rsidRPr="00141DEA">
        <w:rPr>
          <w:rFonts w:ascii="Cambria" w:hAnsi="Cambria" w:cs="Lucida Sans Unicode"/>
          <w:spacing w:val="-5"/>
          <w:sz w:val="32"/>
          <w:szCs w:val="32"/>
        </w:rPr>
        <w:t>H</w:t>
      </w:r>
    </w:p>
    <w:p w:rsidR="00141DEA" w:rsidRPr="00141DEA" w:rsidRDefault="00141DEA" w:rsidP="00141DEA">
      <w:pPr>
        <w:pStyle w:val="fj"/>
        <w:shd w:val="clear" w:color="auto" w:fill="FFFFFF"/>
        <w:spacing w:before="480" w:beforeAutospacing="0" w:after="0" w:afterAutospacing="0"/>
        <w:rPr>
          <w:rFonts w:ascii="Cambria" w:hAnsi="Cambria" w:cs="Segoe UI"/>
          <w:i/>
          <w:iCs/>
          <w:spacing w:val="-1"/>
          <w:sz w:val="32"/>
          <w:szCs w:val="32"/>
        </w:rPr>
      </w:pPr>
      <w:r w:rsidRPr="00141DEA">
        <w:rPr>
          <w:rFonts w:ascii="Cambria" w:hAnsi="Cambria" w:cs="Segoe UI"/>
          <w:i/>
          <w:iCs/>
          <w:spacing w:val="-1"/>
          <w:sz w:val="32"/>
          <w:szCs w:val="32"/>
        </w:rPr>
        <w:t>H is the heuristic — estimated distance from the current node to the end node.</w:t>
      </w:r>
    </w:p>
    <w:p w:rsidR="00141DEA" w:rsidRPr="00141DEA" w:rsidRDefault="00141DEA" w:rsidP="00141DEA">
      <w:pPr>
        <w:pStyle w:val="fj"/>
        <w:shd w:val="clear" w:color="auto" w:fill="FFFFFF"/>
        <w:spacing w:before="480" w:beforeAutospacing="0" w:after="0" w:afterAutospacing="0"/>
        <w:rPr>
          <w:rFonts w:ascii="Cambria" w:hAnsi="Cambria"/>
          <w:spacing w:val="-1"/>
          <w:sz w:val="32"/>
          <w:szCs w:val="32"/>
        </w:rPr>
      </w:pPr>
      <w:r w:rsidRPr="00141DEA">
        <w:rPr>
          <w:rFonts w:ascii="Cambria" w:hAnsi="Cambria"/>
          <w:spacing w:val="-1"/>
          <w:sz w:val="32"/>
          <w:szCs w:val="32"/>
        </w:rPr>
        <w:t>So let’s calculate the distance. If we take a look we’ll see that if we go over 7 spaces and up 3 spaces, we’ve reached our end node (</w:t>
      </w:r>
      <w:proofErr w:type="gramStart"/>
      <w:r w:rsidRPr="00141DEA">
        <w:rPr>
          <w:rStyle w:val="HTMLCode"/>
          <w:rFonts w:ascii="Cambria" w:eastAsiaTheme="majorEastAsia" w:hAnsi="Cambria"/>
          <w:spacing w:val="-1"/>
          <w:sz w:val="32"/>
          <w:szCs w:val="32"/>
        </w:rPr>
        <w:t>node(</w:t>
      </w:r>
      <w:proofErr w:type="gramEnd"/>
      <w:r w:rsidRPr="00141DEA">
        <w:rPr>
          <w:rStyle w:val="HTMLCode"/>
          <w:rFonts w:ascii="Cambria" w:eastAsiaTheme="majorEastAsia" w:hAnsi="Cambria"/>
          <w:spacing w:val="-1"/>
          <w:sz w:val="32"/>
          <w:szCs w:val="32"/>
        </w:rPr>
        <w:t>19)</w:t>
      </w:r>
      <w:r w:rsidRPr="00141DEA">
        <w:rPr>
          <w:rFonts w:ascii="Cambria" w:hAnsi="Cambria"/>
          <w:spacing w:val="-1"/>
          <w:sz w:val="32"/>
          <w:szCs w:val="32"/>
        </w:rPr>
        <w:t>).</w:t>
      </w:r>
    </w:p>
    <w:p w:rsidR="00141DEA" w:rsidRPr="00141DEA" w:rsidRDefault="00141DEA" w:rsidP="00141DEA">
      <w:pPr>
        <w:pStyle w:val="fj"/>
        <w:shd w:val="clear" w:color="auto" w:fill="FFFFFF"/>
        <w:spacing w:before="480" w:beforeAutospacing="0" w:after="0" w:afterAutospacing="0"/>
        <w:rPr>
          <w:rFonts w:ascii="Cambria" w:hAnsi="Cambria"/>
          <w:spacing w:val="-1"/>
          <w:sz w:val="32"/>
          <w:szCs w:val="32"/>
        </w:rPr>
      </w:pPr>
      <w:r w:rsidRPr="00141DEA">
        <w:rPr>
          <w:rFonts w:ascii="Cambria" w:hAnsi="Cambria"/>
          <w:spacing w:val="-1"/>
          <w:sz w:val="32"/>
          <w:szCs w:val="32"/>
        </w:rPr>
        <w:t>Let’s apply the Pythagorean Theorem! </w:t>
      </w:r>
      <w:r w:rsidRPr="00141DEA">
        <w:rPr>
          <w:rStyle w:val="HTMLCode"/>
          <w:rFonts w:ascii="Cambria" w:eastAsiaTheme="majorEastAsia" w:hAnsi="Cambria"/>
          <w:spacing w:val="-1"/>
          <w:sz w:val="32"/>
          <w:szCs w:val="32"/>
        </w:rPr>
        <w:t>a² + b² = c²</w:t>
      </w:r>
      <w:r w:rsidRPr="00141DEA">
        <w:rPr>
          <w:rFonts w:ascii="Cambria" w:hAnsi="Cambria"/>
          <w:spacing w:val="-1"/>
          <w:sz w:val="32"/>
          <w:szCs w:val="32"/>
        </w:rPr>
        <w:t>. After we’ve applied this, we’ll see that </w:t>
      </w:r>
      <w:proofErr w:type="spellStart"/>
      <w:r w:rsidRPr="00141DEA">
        <w:rPr>
          <w:rStyle w:val="HTMLCode"/>
          <w:rFonts w:ascii="Cambria" w:eastAsiaTheme="majorEastAsia" w:hAnsi="Cambria"/>
          <w:spacing w:val="-1"/>
          <w:sz w:val="32"/>
          <w:szCs w:val="32"/>
        </w:rPr>
        <w:t>currentNode.h</w:t>
      </w:r>
      <w:proofErr w:type="spellEnd"/>
      <w:r w:rsidRPr="00141DEA">
        <w:rPr>
          <w:rStyle w:val="HTMLCode"/>
          <w:rFonts w:ascii="Cambria" w:eastAsiaTheme="majorEastAsia" w:hAnsi="Cambria"/>
          <w:spacing w:val="-1"/>
          <w:sz w:val="32"/>
          <w:szCs w:val="32"/>
        </w:rPr>
        <w:t xml:space="preserve"> = 7² + 3²</w:t>
      </w:r>
      <w:r w:rsidRPr="00141DEA">
        <w:rPr>
          <w:rFonts w:ascii="Cambria" w:hAnsi="Cambria"/>
          <w:spacing w:val="-1"/>
          <w:sz w:val="32"/>
          <w:szCs w:val="32"/>
        </w:rPr>
        <w:t>. Or </w:t>
      </w:r>
      <w:proofErr w:type="spellStart"/>
      <w:r w:rsidRPr="00141DEA">
        <w:rPr>
          <w:rStyle w:val="HTMLCode"/>
          <w:rFonts w:ascii="Cambria" w:eastAsiaTheme="majorEastAsia" w:hAnsi="Cambria"/>
          <w:spacing w:val="-1"/>
          <w:sz w:val="32"/>
          <w:szCs w:val="32"/>
        </w:rPr>
        <w:t>currentNode.h</w:t>
      </w:r>
      <w:proofErr w:type="spellEnd"/>
      <w:r w:rsidRPr="00141DEA">
        <w:rPr>
          <w:rStyle w:val="HTMLCode"/>
          <w:rFonts w:ascii="Cambria" w:eastAsiaTheme="majorEastAsia" w:hAnsi="Cambria"/>
          <w:spacing w:val="-1"/>
          <w:sz w:val="32"/>
          <w:szCs w:val="32"/>
        </w:rPr>
        <w:t xml:space="preserve"> = 58</w:t>
      </w:r>
      <w:r w:rsidRPr="00141DEA">
        <w:rPr>
          <w:rFonts w:ascii="Cambria" w:hAnsi="Cambria"/>
          <w:spacing w:val="-1"/>
          <w:sz w:val="32"/>
          <w:szCs w:val="32"/>
        </w:rPr>
        <w:t>.</w:t>
      </w:r>
    </w:p>
    <w:p w:rsidR="00141DEA" w:rsidRPr="00141DEA" w:rsidRDefault="00141DEA" w:rsidP="00141DEA">
      <w:pPr>
        <w:pStyle w:val="fj"/>
        <w:shd w:val="clear" w:color="auto" w:fill="FFFFFF"/>
        <w:spacing w:before="480" w:beforeAutospacing="0" w:after="0" w:afterAutospacing="0"/>
        <w:rPr>
          <w:rFonts w:ascii="Cambria" w:hAnsi="Cambria"/>
          <w:spacing w:val="-1"/>
          <w:sz w:val="32"/>
          <w:szCs w:val="32"/>
        </w:rPr>
      </w:pPr>
      <w:r w:rsidRPr="00141DEA">
        <w:rPr>
          <w:rStyle w:val="Emphasis"/>
          <w:rFonts w:ascii="Cambria" w:eastAsiaTheme="majorEastAsia" w:hAnsi="Cambria"/>
          <w:spacing w:val="-1"/>
          <w:sz w:val="32"/>
          <w:szCs w:val="32"/>
        </w:rPr>
        <w:t>But don’t we have to apply the square root to 58? Nope! We can skip that calculation on every node and still get the same output. Clever!</w:t>
      </w:r>
    </w:p>
    <w:p w:rsidR="0073758E" w:rsidRDefault="00141DEA" w:rsidP="0073758E">
      <w:pPr>
        <w:pStyle w:val="fj"/>
        <w:shd w:val="clear" w:color="auto" w:fill="FFFFFF"/>
        <w:spacing w:before="480" w:beforeAutospacing="0" w:after="0" w:afterAutospacing="0"/>
        <w:rPr>
          <w:rFonts w:ascii="Cambria" w:hAnsi="Cambria"/>
          <w:spacing w:val="-1"/>
          <w:sz w:val="32"/>
          <w:szCs w:val="32"/>
        </w:rPr>
      </w:pPr>
      <w:r w:rsidRPr="00141DEA">
        <w:rPr>
          <w:rFonts w:ascii="Cambria" w:hAnsi="Cambria"/>
          <w:spacing w:val="-1"/>
          <w:sz w:val="32"/>
          <w:szCs w:val="32"/>
        </w:rPr>
        <w:t>With a heuristic, we need to make sure that we can actually calculate it. It’s also very important that the heuristic is always an underestimation of the total path, as an overestimation will lead to A* searching for through nodes that may not be the </w:t>
      </w:r>
      <w:r w:rsidRPr="00141DEA">
        <w:rPr>
          <w:rStyle w:val="Emphasis"/>
          <w:rFonts w:ascii="Cambria" w:eastAsiaTheme="majorEastAsia" w:hAnsi="Cambria"/>
          <w:spacing w:val="-1"/>
          <w:sz w:val="32"/>
          <w:szCs w:val="32"/>
        </w:rPr>
        <w:t>‘best’</w:t>
      </w:r>
      <w:r w:rsidRPr="00141DEA">
        <w:rPr>
          <w:rFonts w:ascii="Cambria" w:hAnsi="Cambria"/>
          <w:spacing w:val="-1"/>
          <w:sz w:val="32"/>
          <w:szCs w:val="32"/>
        </w:rPr>
        <w:t> in terms of </w:t>
      </w:r>
      <w:r w:rsidRPr="00141DEA">
        <w:rPr>
          <w:rStyle w:val="HTMLCode"/>
          <w:rFonts w:ascii="Cambria" w:eastAsiaTheme="majorEastAsia" w:hAnsi="Cambria"/>
          <w:spacing w:val="-1"/>
          <w:sz w:val="32"/>
          <w:szCs w:val="32"/>
        </w:rPr>
        <w:t>f</w:t>
      </w:r>
      <w:r w:rsidRPr="00141DEA">
        <w:rPr>
          <w:rFonts w:ascii="Cambria" w:hAnsi="Cambria"/>
          <w:spacing w:val="-1"/>
          <w:sz w:val="32"/>
          <w:szCs w:val="32"/>
        </w:rPr>
        <w:t> value.</w:t>
      </w:r>
    </w:p>
    <w:p w:rsidR="00141DEA" w:rsidRPr="0073758E" w:rsidRDefault="00141DEA" w:rsidP="0073758E">
      <w:pPr>
        <w:pStyle w:val="fj"/>
        <w:shd w:val="clear" w:color="auto" w:fill="FFFFFF"/>
        <w:spacing w:before="480" w:beforeAutospacing="0" w:after="0" w:afterAutospacing="0"/>
        <w:rPr>
          <w:rFonts w:ascii="Cambria" w:hAnsi="Cambria"/>
          <w:spacing w:val="-1"/>
          <w:sz w:val="32"/>
          <w:szCs w:val="32"/>
        </w:rPr>
      </w:pPr>
      <w:r w:rsidRPr="00141DEA">
        <w:rPr>
          <w:rFonts w:ascii="Cambria" w:hAnsi="Cambria" w:cs="Lucida Sans Unicode"/>
          <w:spacing w:val="-5"/>
          <w:sz w:val="32"/>
          <w:szCs w:val="32"/>
        </w:rPr>
        <w:lastRenderedPageBreak/>
        <w:t>F</w:t>
      </w:r>
    </w:p>
    <w:p w:rsidR="0073758E" w:rsidRDefault="00141DEA" w:rsidP="00141DEA">
      <w:pPr>
        <w:pStyle w:val="fj"/>
        <w:shd w:val="clear" w:color="auto" w:fill="FFFFFF"/>
        <w:spacing w:before="480" w:beforeAutospacing="0" w:after="0" w:afterAutospacing="0"/>
        <w:rPr>
          <w:rFonts w:ascii="Cambria" w:hAnsi="Cambria" w:cs="Segoe UI"/>
          <w:i/>
          <w:iCs/>
          <w:spacing w:val="-1"/>
          <w:sz w:val="32"/>
          <w:szCs w:val="32"/>
        </w:rPr>
      </w:pPr>
      <w:r w:rsidRPr="00141DEA">
        <w:rPr>
          <w:rFonts w:ascii="Cambria" w:hAnsi="Cambria" w:cs="Segoe UI"/>
          <w:i/>
          <w:iCs/>
          <w:spacing w:val="-1"/>
          <w:sz w:val="32"/>
          <w:szCs w:val="32"/>
        </w:rPr>
        <w:t>F is the total cost of the node.</w:t>
      </w:r>
    </w:p>
    <w:p w:rsidR="00141DEA" w:rsidRPr="0073758E" w:rsidRDefault="00141DEA" w:rsidP="00141DEA">
      <w:pPr>
        <w:pStyle w:val="fj"/>
        <w:shd w:val="clear" w:color="auto" w:fill="FFFFFF"/>
        <w:spacing w:before="480" w:beforeAutospacing="0" w:after="0" w:afterAutospacing="0"/>
        <w:rPr>
          <w:rFonts w:ascii="Cambria" w:hAnsi="Cambria" w:cs="Segoe UI"/>
          <w:i/>
          <w:iCs/>
          <w:spacing w:val="-1"/>
          <w:sz w:val="32"/>
          <w:szCs w:val="32"/>
        </w:rPr>
      </w:pPr>
      <w:r w:rsidRPr="00141DEA">
        <w:rPr>
          <w:rFonts w:ascii="Cambria" w:hAnsi="Cambria"/>
          <w:spacing w:val="-1"/>
          <w:sz w:val="32"/>
          <w:szCs w:val="32"/>
        </w:rPr>
        <w:t>So let’s add up h and g to get the total cost of our node. </w:t>
      </w:r>
      <w:proofErr w:type="spellStart"/>
      <w:r w:rsidRPr="00141DEA">
        <w:rPr>
          <w:rStyle w:val="HTMLCode"/>
          <w:rFonts w:ascii="Cambria" w:eastAsiaTheme="majorEastAsia" w:hAnsi="Cambria"/>
          <w:spacing w:val="-1"/>
          <w:sz w:val="32"/>
          <w:szCs w:val="32"/>
        </w:rPr>
        <w:t>currentNode.f</w:t>
      </w:r>
      <w:proofErr w:type="spellEnd"/>
      <w:r w:rsidRPr="00141DEA">
        <w:rPr>
          <w:rStyle w:val="HTMLCode"/>
          <w:rFonts w:ascii="Cambria" w:eastAsiaTheme="majorEastAsia" w:hAnsi="Cambria"/>
          <w:spacing w:val="-1"/>
          <w:sz w:val="32"/>
          <w:szCs w:val="32"/>
        </w:rPr>
        <w:t xml:space="preserve"> = </w:t>
      </w:r>
      <w:proofErr w:type="spellStart"/>
      <w:r w:rsidRPr="00141DEA">
        <w:rPr>
          <w:rStyle w:val="HTMLCode"/>
          <w:rFonts w:ascii="Cambria" w:eastAsiaTheme="majorEastAsia" w:hAnsi="Cambria"/>
          <w:spacing w:val="-1"/>
          <w:sz w:val="32"/>
          <w:szCs w:val="32"/>
        </w:rPr>
        <w:t>currentNode.g</w:t>
      </w:r>
      <w:proofErr w:type="spellEnd"/>
      <w:r w:rsidRPr="00141DEA">
        <w:rPr>
          <w:rStyle w:val="HTMLCode"/>
          <w:rFonts w:ascii="Cambria" w:eastAsiaTheme="majorEastAsia" w:hAnsi="Cambria"/>
          <w:spacing w:val="-1"/>
          <w:sz w:val="32"/>
          <w:szCs w:val="32"/>
        </w:rPr>
        <w:t xml:space="preserve"> + </w:t>
      </w:r>
      <w:proofErr w:type="spellStart"/>
      <w:r w:rsidRPr="00141DEA">
        <w:rPr>
          <w:rStyle w:val="HTMLCode"/>
          <w:rFonts w:ascii="Cambria" w:eastAsiaTheme="majorEastAsia" w:hAnsi="Cambria"/>
          <w:spacing w:val="-1"/>
          <w:sz w:val="32"/>
          <w:szCs w:val="32"/>
        </w:rPr>
        <w:t>currentNode.h</w:t>
      </w:r>
      <w:proofErr w:type="spellEnd"/>
      <w:r w:rsidRPr="00141DEA">
        <w:rPr>
          <w:rFonts w:ascii="Cambria" w:hAnsi="Cambria"/>
          <w:spacing w:val="-1"/>
          <w:sz w:val="32"/>
          <w:szCs w:val="32"/>
        </w:rPr>
        <w:t>. Or </w:t>
      </w:r>
      <w:proofErr w:type="spellStart"/>
      <w:r w:rsidRPr="00141DEA">
        <w:rPr>
          <w:rStyle w:val="HTMLCode"/>
          <w:rFonts w:ascii="Cambria" w:eastAsiaTheme="majorEastAsia" w:hAnsi="Cambria"/>
          <w:spacing w:val="-1"/>
          <w:sz w:val="32"/>
          <w:szCs w:val="32"/>
        </w:rPr>
        <w:t>currentNode.f</w:t>
      </w:r>
      <w:proofErr w:type="spellEnd"/>
      <w:r w:rsidRPr="00141DEA">
        <w:rPr>
          <w:rStyle w:val="HTMLCode"/>
          <w:rFonts w:ascii="Cambria" w:eastAsiaTheme="majorEastAsia" w:hAnsi="Cambria"/>
          <w:spacing w:val="-1"/>
          <w:sz w:val="32"/>
          <w:szCs w:val="32"/>
        </w:rPr>
        <w:t xml:space="preserve"> = 4+ 58</w:t>
      </w:r>
      <w:r w:rsidRPr="00141DEA">
        <w:rPr>
          <w:rFonts w:ascii="Cambria" w:hAnsi="Cambria"/>
          <w:spacing w:val="-1"/>
          <w:sz w:val="32"/>
          <w:szCs w:val="32"/>
        </w:rPr>
        <w:t>. Or </w:t>
      </w:r>
      <w:proofErr w:type="spellStart"/>
      <w:r w:rsidRPr="00141DEA">
        <w:rPr>
          <w:rStyle w:val="HTMLCode"/>
          <w:rFonts w:ascii="Cambria" w:eastAsiaTheme="majorEastAsia" w:hAnsi="Cambria"/>
          <w:spacing w:val="-1"/>
          <w:sz w:val="32"/>
          <w:szCs w:val="32"/>
        </w:rPr>
        <w:t>currentNode.f</w:t>
      </w:r>
      <w:proofErr w:type="spellEnd"/>
      <w:r w:rsidRPr="00141DEA">
        <w:rPr>
          <w:rStyle w:val="HTMLCode"/>
          <w:rFonts w:ascii="Cambria" w:eastAsiaTheme="majorEastAsia" w:hAnsi="Cambria"/>
          <w:spacing w:val="-1"/>
          <w:sz w:val="32"/>
          <w:szCs w:val="32"/>
        </w:rPr>
        <w:t xml:space="preserve"> = 62</w:t>
      </w:r>
      <w:r w:rsidRPr="00141DEA">
        <w:rPr>
          <w:rFonts w:ascii="Cambria" w:hAnsi="Cambria"/>
          <w:spacing w:val="-1"/>
          <w:sz w:val="32"/>
          <w:szCs w:val="32"/>
        </w:rPr>
        <w:t>.</w:t>
      </w:r>
    </w:p>
    <w:p w:rsidR="0073758E" w:rsidRPr="00141DEA" w:rsidRDefault="0073758E" w:rsidP="0073758E">
      <w:pPr>
        <w:pStyle w:val="Heading1"/>
        <w:shd w:val="clear" w:color="auto" w:fill="FFFFFF"/>
        <w:spacing w:before="468"/>
        <w:rPr>
          <w:rFonts w:ascii="Cambria" w:hAnsi="Cambria" w:cs="Lucida Sans Unicode"/>
          <w:spacing w:val="-5"/>
        </w:rPr>
      </w:pPr>
      <w:r w:rsidRPr="00141DEA">
        <w:rPr>
          <w:rFonts w:ascii="Cambria" w:hAnsi="Cambria" w:cs="Lucida Sans Unicode"/>
          <w:spacing w:val="-5"/>
        </w:rPr>
        <w:t>Time to use </w:t>
      </w:r>
      <w:r w:rsidRPr="00141DEA">
        <w:rPr>
          <w:rStyle w:val="HTMLCode"/>
          <w:rFonts w:ascii="Cambria" w:hAnsi="Cambria"/>
          <w:b/>
          <w:bCs/>
          <w:spacing w:val="-5"/>
          <w:sz w:val="32"/>
          <w:szCs w:val="32"/>
        </w:rPr>
        <w:t>f</w:t>
      </w:r>
      <w:r w:rsidRPr="00141DEA">
        <w:rPr>
          <w:rFonts w:ascii="Cambria" w:hAnsi="Cambria" w:cs="Lucida Sans Unicode"/>
          <w:spacing w:val="-5"/>
        </w:rPr>
        <w:t> = g + h</w:t>
      </w:r>
    </w:p>
    <w:p w:rsidR="0073758E" w:rsidRDefault="0073758E" w:rsidP="0073758E">
      <w:pPr>
        <w:pStyle w:val="fj"/>
        <w:shd w:val="clear" w:color="auto" w:fill="FFFFFF"/>
        <w:spacing w:before="206" w:beforeAutospacing="0" w:after="0" w:afterAutospacing="0"/>
        <w:rPr>
          <w:rFonts w:ascii="Cambria" w:hAnsi="Cambria"/>
          <w:spacing w:val="-1"/>
          <w:sz w:val="32"/>
          <w:szCs w:val="32"/>
        </w:rPr>
      </w:pPr>
      <w:r w:rsidRPr="00141DEA">
        <w:rPr>
          <w:rFonts w:ascii="Cambria" w:hAnsi="Cambria"/>
          <w:spacing w:val="-1"/>
          <w:sz w:val="32"/>
          <w:szCs w:val="32"/>
        </w:rPr>
        <w:t>Alright, so that was a lot of work. Now with all that work, what am I going to use this </w:t>
      </w:r>
      <w:r w:rsidRPr="00141DEA">
        <w:rPr>
          <w:rStyle w:val="HTMLCode"/>
          <w:rFonts w:ascii="Cambria" w:eastAsiaTheme="majorEastAsia" w:hAnsi="Cambria"/>
          <w:spacing w:val="-1"/>
          <w:sz w:val="32"/>
          <w:szCs w:val="32"/>
        </w:rPr>
        <w:t>f</w:t>
      </w:r>
      <w:r w:rsidRPr="00141DEA">
        <w:rPr>
          <w:rFonts w:ascii="Cambria" w:hAnsi="Cambria"/>
          <w:spacing w:val="-1"/>
          <w:sz w:val="32"/>
          <w:szCs w:val="32"/>
        </w:rPr>
        <w:t> value for?</w:t>
      </w:r>
    </w:p>
    <w:p w:rsidR="0073758E" w:rsidRDefault="0073758E" w:rsidP="00141DEA">
      <w:pPr>
        <w:pStyle w:val="fj"/>
        <w:shd w:val="clear" w:color="auto" w:fill="FFFFFF"/>
        <w:spacing w:before="480" w:beforeAutospacing="0" w:after="0" w:afterAutospacing="0"/>
        <w:rPr>
          <w:rFonts w:ascii="Cambria" w:hAnsi="Cambria"/>
          <w:spacing w:val="-1"/>
          <w:sz w:val="32"/>
          <w:szCs w:val="32"/>
        </w:rPr>
      </w:pPr>
      <w:r>
        <w:rPr>
          <w:rFonts w:ascii="Cambria" w:hAnsi="Cambria"/>
          <w:noProof/>
          <w:spacing w:val="-1"/>
          <w:sz w:val="32"/>
          <w:szCs w:val="32"/>
        </w:rPr>
        <w:drawing>
          <wp:anchor distT="0" distB="0" distL="114300" distR="114300" simplePos="0" relativeHeight="251660288" behindDoc="0" locked="0" layoutInCell="1" allowOverlap="1" wp14:anchorId="25E4EBF3" wp14:editId="5A3C88BE">
            <wp:simplePos x="0" y="0"/>
            <wp:positionH relativeFrom="column">
              <wp:posOffset>304800</wp:posOffset>
            </wp:positionH>
            <wp:positionV relativeFrom="paragraph">
              <wp:posOffset>0</wp:posOffset>
            </wp:positionV>
            <wp:extent cx="4887007" cy="3467584"/>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png"/>
                    <pic:cNvPicPr/>
                  </pic:nvPicPr>
                  <pic:blipFill>
                    <a:blip r:embed="rId12">
                      <a:extLst>
                        <a:ext uri="{28A0092B-C50C-407E-A947-70E740481C1C}">
                          <a14:useLocalDpi xmlns:a14="http://schemas.microsoft.com/office/drawing/2010/main" val="0"/>
                        </a:ext>
                      </a:extLst>
                    </a:blip>
                    <a:stretch>
                      <a:fillRect/>
                    </a:stretch>
                  </pic:blipFill>
                  <pic:spPr>
                    <a:xfrm>
                      <a:off x="0" y="0"/>
                      <a:ext cx="4887007" cy="3467584"/>
                    </a:xfrm>
                    <a:prstGeom prst="rect">
                      <a:avLst/>
                    </a:prstGeom>
                  </pic:spPr>
                </pic:pic>
              </a:graphicData>
            </a:graphic>
          </wp:anchor>
        </w:drawing>
      </w:r>
      <w:r>
        <w:rPr>
          <w:rFonts w:ascii="Cambria" w:hAnsi="Cambria"/>
          <w:spacing w:val="-1"/>
          <w:sz w:val="32"/>
          <w:szCs w:val="32"/>
        </w:rPr>
        <w:t xml:space="preserve">                                              Fig:-search spaces</w:t>
      </w:r>
    </w:p>
    <w:p w:rsidR="0073758E" w:rsidRDefault="00141DEA" w:rsidP="0073758E">
      <w:pPr>
        <w:pStyle w:val="fj"/>
        <w:shd w:val="clear" w:color="auto" w:fill="FFFFFF"/>
        <w:spacing w:before="480" w:beforeAutospacing="0" w:after="0" w:afterAutospacing="0"/>
        <w:rPr>
          <w:rFonts w:ascii="Cambria" w:hAnsi="Cambria"/>
          <w:spacing w:val="-1"/>
          <w:sz w:val="32"/>
          <w:szCs w:val="32"/>
        </w:rPr>
      </w:pPr>
      <w:r w:rsidRPr="00141DEA">
        <w:rPr>
          <w:rFonts w:ascii="Cambria" w:hAnsi="Cambria"/>
          <w:spacing w:val="-1"/>
          <w:sz w:val="32"/>
          <w:szCs w:val="32"/>
        </w:rPr>
        <w:t>With this new </w:t>
      </w:r>
      <w:r w:rsidRPr="00141DEA">
        <w:rPr>
          <w:rStyle w:val="HTMLCode"/>
          <w:rFonts w:ascii="Cambria" w:eastAsiaTheme="majorEastAsia" w:hAnsi="Cambria"/>
          <w:spacing w:val="-1"/>
          <w:sz w:val="32"/>
          <w:szCs w:val="32"/>
        </w:rPr>
        <w:t>f</w:t>
      </w:r>
      <w:r w:rsidRPr="00141DEA">
        <w:rPr>
          <w:rFonts w:ascii="Cambria" w:hAnsi="Cambria"/>
          <w:spacing w:val="-1"/>
          <w:sz w:val="32"/>
          <w:szCs w:val="32"/>
        </w:rPr>
        <w:t> value, we can look at all our nodes and say, “Hey, is this the best node I can pick to move forward with right now?</w:t>
      </w:r>
      <w:proofErr w:type="gramStart"/>
      <w:r w:rsidRPr="00141DEA">
        <w:rPr>
          <w:rFonts w:ascii="Cambria" w:hAnsi="Cambria"/>
          <w:spacing w:val="-1"/>
          <w:sz w:val="32"/>
          <w:szCs w:val="32"/>
        </w:rPr>
        <w:t>”.</w:t>
      </w:r>
      <w:proofErr w:type="gramEnd"/>
      <w:r w:rsidRPr="00141DEA">
        <w:rPr>
          <w:rFonts w:ascii="Cambria" w:hAnsi="Cambria"/>
          <w:spacing w:val="-1"/>
          <w:sz w:val="32"/>
          <w:szCs w:val="32"/>
        </w:rPr>
        <w:t xml:space="preserve"> Rather than running through every node, we can pick the ones that have the best chance of getting us to our goal.</w:t>
      </w:r>
    </w:p>
    <w:p w:rsidR="002215A9" w:rsidRPr="0073758E" w:rsidRDefault="00141DEA" w:rsidP="0073758E">
      <w:pPr>
        <w:pStyle w:val="fj"/>
        <w:shd w:val="clear" w:color="auto" w:fill="FFFFFF"/>
        <w:spacing w:before="480" w:beforeAutospacing="0" w:after="0" w:afterAutospacing="0"/>
        <w:rPr>
          <w:rFonts w:ascii="Cambria" w:hAnsi="Cambria"/>
          <w:spacing w:val="-1"/>
          <w:sz w:val="32"/>
          <w:szCs w:val="32"/>
        </w:rPr>
      </w:pPr>
      <w:bookmarkStart w:id="0" w:name="_GoBack"/>
      <w:bookmarkEnd w:id="0"/>
      <w:r>
        <w:rPr>
          <w:rFonts w:ascii="Cambria" w:hAnsi="Cambria"/>
          <w:sz w:val="48"/>
          <w:szCs w:val="48"/>
        </w:rPr>
        <w:lastRenderedPageBreak/>
        <w:t>5.</w:t>
      </w:r>
      <w:r w:rsidR="008B7F5E" w:rsidRPr="002B3396">
        <w:rPr>
          <w:rFonts w:ascii="Cambria" w:hAnsi="Cambria"/>
          <w:sz w:val="48"/>
          <w:szCs w:val="48"/>
        </w:rPr>
        <w:t>Tools:-</w:t>
      </w:r>
    </w:p>
    <w:p w:rsidR="00636377" w:rsidRPr="00A32A66" w:rsidRDefault="00636377">
      <w:pPr>
        <w:rPr>
          <w:rFonts w:ascii="Cambria" w:hAnsi="Cambria"/>
          <w:sz w:val="32"/>
          <w:szCs w:val="32"/>
        </w:rPr>
      </w:pPr>
    </w:p>
    <w:p w:rsidR="00531AAF" w:rsidRPr="00A32A66" w:rsidRDefault="00531AAF">
      <w:pPr>
        <w:rPr>
          <w:rFonts w:ascii="Cambria" w:hAnsi="Cambria"/>
          <w:sz w:val="32"/>
          <w:szCs w:val="32"/>
        </w:rPr>
      </w:pPr>
      <w:r w:rsidRPr="00A32A66">
        <w:rPr>
          <w:rFonts w:ascii="Cambria" w:hAnsi="Cambria"/>
          <w:sz w:val="32"/>
          <w:szCs w:val="32"/>
        </w:rPr>
        <w:t xml:space="preserve">1. </w:t>
      </w:r>
      <w:proofErr w:type="gramStart"/>
      <w:r w:rsidRPr="00A32A66">
        <w:rPr>
          <w:rFonts w:ascii="Cambria" w:hAnsi="Cambria"/>
          <w:sz w:val="32"/>
          <w:szCs w:val="32"/>
        </w:rPr>
        <w:t>Python  3.7</w:t>
      </w:r>
      <w:proofErr w:type="gramEnd"/>
    </w:p>
    <w:p w:rsidR="00BE1BF2" w:rsidRPr="00A32A66" w:rsidRDefault="00531AAF" w:rsidP="00BE1BF2">
      <w:pPr>
        <w:rPr>
          <w:rFonts w:ascii="Cambria" w:hAnsi="Cambria"/>
          <w:sz w:val="32"/>
          <w:szCs w:val="32"/>
        </w:rPr>
      </w:pPr>
      <w:r w:rsidRPr="00A32A66">
        <w:rPr>
          <w:rFonts w:ascii="Cambria" w:hAnsi="Cambria"/>
          <w:sz w:val="32"/>
          <w:szCs w:val="32"/>
        </w:rPr>
        <w:t>2</w:t>
      </w:r>
      <w:r w:rsidR="00BE1BF2" w:rsidRPr="00A32A66">
        <w:rPr>
          <w:rFonts w:ascii="Cambria" w:hAnsi="Cambria"/>
          <w:sz w:val="32"/>
          <w:szCs w:val="32"/>
        </w:rPr>
        <w:t>.</w:t>
      </w:r>
      <w:r w:rsidRPr="00A32A66">
        <w:rPr>
          <w:rFonts w:ascii="Cambria" w:hAnsi="Cambria"/>
          <w:sz w:val="32"/>
          <w:szCs w:val="32"/>
        </w:rPr>
        <w:t xml:space="preserve"> </w:t>
      </w:r>
      <w:proofErr w:type="spellStart"/>
      <w:r w:rsidRPr="00A32A66">
        <w:rPr>
          <w:rFonts w:ascii="Cambria" w:hAnsi="Cambria"/>
          <w:sz w:val="32"/>
          <w:szCs w:val="32"/>
        </w:rPr>
        <w:t>P</w:t>
      </w:r>
      <w:r w:rsidR="00BE1BF2" w:rsidRPr="00A32A66">
        <w:rPr>
          <w:rFonts w:ascii="Cambria" w:hAnsi="Cambria"/>
          <w:sz w:val="32"/>
          <w:szCs w:val="32"/>
        </w:rPr>
        <w:t>ygame</w:t>
      </w:r>
      <w:proofErr w:type="spellEnd"/>
    </w:p>
    <w:p w:rsidR="00531AAF" w:rsidRPr="00A32A66" w:rsidRDefault="00531AAF" w:rsidP="00BE1BF2">
      <w:pPr>
        <w:rPr>
          <w:rFonts w:ascii="Cambria" w:hAnsi="Cambria"/>
          <w:sz w:val="32"/>
          <w:szCs w:val="32"/>
        </w:rPr>
      </w:pPr>
      <w:r w:rsidRPr="00A32A66">
        <w:rPr>
          <w:rFonts w:ascii="Cambria" w:hAnsi="Cambria"/>
          <w:sz w:val="32"/>
          <w:szCs w:val="32"/>
        </w:rPr>
        <w:t>3. Visual studio</w:t>
      </w:r>
    </w:p>
    <w:p w:rsidR="00531AAF" w:rsidRPr="00A32A66" w:rsidRDefault="00531AAF">
      <w:pPr>
        <w:rPr>
          <w:rFonts w:ascii="Cambria" w:hAnsi="Cambria"/>
          <w:sz w:val="32"/>
          <w:szCs w:val="32"/>
        </w:rPr>
      </w:pPr>
      <w:r w:rsidRPr="00A32A66">
        <w:rPr>
          <w:rFonts w:ascii="Cambria" w:hAnsi="Cambria"/>
          <w:sz w:val="32"/>
          <w:szCs w:val="32"/>
        </w:rPr>
        <w:t xml:space="preserve">4. </w:t>
      </w:r>
      <w:r w:rsidR="008B7F5E" w:rsidRPr="00A32A66">
        <w:rPr>
          <w:rFonts w:ascii="Cambria" w:hAnsi="Cambria"/>
          <w:sz w:val="32"/>
          <w:szCs w:val="32"/>
        </w:rPr>
        <w:t>Python</w:t>
      </w:r>
      <w:r w:rsidR="002B3396">
        <w:rPr>
          <w:rFonts w:ascii="Cambria" w:hAnsi="Cambria"/>
          <w:sz w:val="32"/>
          <w:szCs w:val="32"/>
        </w:rPr>
        <w:t>’</w:t>
      </w:r>
      <w:r w:rsidR="008B7F5E" w:rsidRPr="00A32A66">
        <w:rPr>
          <w:rFonts w:ascii="Cambria" w:hAnsi="Cambria"/>
          <w:sz w:val="32"/>
          <w:szCs w:val="32"/>
        </w:rPr>
        <w:t>s Virtual Environme</w:t>
      </w:r>
      <w:r w:rsidR="00BE1BF2" w:rsidRPr="00A32A66">
        <w:rPr>
          <w:rFonts w:ascii="Cambria" w:hAnsi="Cambria"/>
          <w:sz w:val="32"/>
          <w:szCs w:val="32"/>
        </w:rPr>
        <w:t>n</w:t>
      </w:r>
      <w:r w:rsidR="008B7F5E" w:rsidRPr="00A32A66">
        <w:rPr>
          <w:rFonts w:ascii="Cambria" w:hAnsi="Cambria"/>
          <w:sz w:val="32"/>
          <w:szCs w:val="32"/>
        </w:rPr>
        <w:t>t Set Up</w:t>
      </w:r>
    </w:p>
    <w:p w:rsidR="00BE1BF2" w:rsidRPr="00A32A66" w:rsidRDefault="008B7F5E" w:rsidP="00531AAF">
      <w:pPr>
        <w:ind w:firstLine="720"/>
        <w:rPr>
          <w:rFonts w:ascii="Cambria" w:hAnsi="Cambria"/>
          <w:color w:val="444950"/>
          <w:sz w:val="32"/>
          <w:szCs w:val="32"/>
          <w:shd w:val="clear" w:color="auto" w:fill="F1F0F0"/>
        </w:rPr>
      </w:pPr>
      <w:proofErr w:type="spellStart"/>
      <w:proofErr w:type="gramStart"/>
      <w:r w:rsidRPr="00A32A66">
        <w:rPr>
          <w:rFonts w:ascii="Cambria" w:hAnsi="Cambria"/>
          <w:color w:val="444950"/>
          <w:sz w:val="32"/>
          <w:szCs w:val="32"/>
          <w:shd w:val="clear" w:color="auto" w:fill="F1F0F0"/>
        </w:rPr>
        <w:t>astroid</w:t>
      </w:r>
      <w:proofErr w:type="spellEnd"/>
      <w:proofErr w:type="gramEnd"/>
      <w:r w:rsidRPr="00A32A66">
        <w:rPr>
          <w:rFonts w:ascii="Cambria" w:hAnsi="Cambria"/>
          <w:color w:val="444950"/>
          <w:sz w:val="32"/>
          <w:szCs w:val="32"/>
          <w:shd w:val="clear" w:color="auto" w:fill="F1F0F0"/>
        </w:rPr>
        <w:t>==2.3.3</w:t>
      </w:r>
    </w:p>
    <w:p w:rsidR="00BE1BF2" w:rsidRPr="00A32A66" w:rsidRDefault="008B7F5E" w:rsidP="00531AAF">
      <w:pPr>
        <w:ind w:firstLine="720"/>
        <w:rPr>
          <w:rFonts w:ascii="Cambria" w:hAnsi="Cambria"/>
          <w:color w:val="444950"/>
          <w:sz w:val="32"/>
          <w:szCs w:val="32"/>
          <w:shd w:val="clear" w:color="auto" w:fill="F1F0F0"/>
        </w:rPr>
      </w:pPr>
      <w:proofErr w:type="spellStart"/>
      <w:proofErr w:type="gramStart"/>
      <w:r w:rsidRPr="00A32A66">
        <w:rPr>
          <w:rFonts w:ascii="Cambria" w:hAnsi="Cambria"/>
          <w:color w:val="444950"/>
          <w:sz w:val="32"/>
          <w:szCs w:val="32"/>
          <w:shd w:val="clear" w:color="auto" w:fill="F1F0F0"/>
        </w:rPr>
        <w:t>colorama</w:t>
      </w:r>
      <w:proofErr w:type="spellEnd"/>
      <w:proofErr w:type="gramEnd"/>
      <w:r w:rsidRPr="00A32A66">
        <w:rPr>
          <w:rFonts w:ascii="Cambria" w:hAnsi="Cambria"/>
          <w:color w:val="444950"/>
          <w:sz w:val="32"/>
          <w:szCs w:val="32"/>
          <w:shd w:val="clear" w:color="auto" w:fill="F1F0F0"/>
        </w:rPr>
        <w:t xml:space="preserve">==0.4.3 </w:t>
      </w:r>
    </w:p>
    <w:p w:rsidR="00BE1BF2" w:rsidRPr="00A32A66" w:rsidRDefault="008B7F5E" w:rsidP="00531AAF">
      <w:pPr>
        <w:ind w:firstLine="720"/>
        <w:rPr>
          <w:rFonts w:ascii="Cambria" w:hAnsi="Cambria"/>
          <w:color w:val="444950"/>
          <w:sz w:val="32"/>
          <w:szCs w:val="32"/>
          <w:shd w:val="clear" w:color="auto" w:fill="F1F0F0"/>
        </w:rPr>
      </w:pPr>
      <w:proofErr w:type="spellStart"/>
      <w:proofErr w:type="gramStart"/>
      <w:r w:rsidRPr="00A32A66">
        <w:rPr>
          <w:rFonts w:ascii="Cambria" w:hAnsi="Cambria"/>
          <w:color w:val="444950"/>
          <w:sz w:val="32"/>
          <w:szCs w:val="32"/>
          <w:shd w:val="clear" w:color="auto" w:fill="F1F0F0"/>
        </w:rPr>
        <w:t>isort</w:t>
      </w:r>
      <w:proofErr w:type="spellEnd"/>
      <w:proofErr w:type="gramEnd"/>
      <w:r w:rsidRPr="00A32A66">
        <w:rPr>
          <w:rFonts w:ascii="Cambria" w:hAnsi="Cambria"/>
          <w:color w:val="444950"/>
          <w:sz w:val="32"/>
          <w:szCs w:val="32"/>
          <w:shd w:val="clear" w:color="auto" w:fill="F1F0F0"/>
        </w:rPr>
        <w:t xml:space="preserve">==4.3.21 </w:t>
      </w:r>
    </w:p>
    <w:p w:rsidR="00BE1BF2" w:rsidRPr="00A32A66" w:rsidRDefault="008B7F5E" w:rsidP="00531AAF">
      <w:pPr>
        <w:ind w:firstLine="720"/>
        <w:rPr>
          <w:rFonts w:ascii="Cambria" w:hAnsi="Cambria"/>
          <w:color w:val="444950"/>
          <w:sz w:val="32"/>
          <w:szCs w:val="32"/>
          <w:shd w:val="clear" w:color="auto" w:fill="F1F0F0"/>
        </w:rPr>
      </w:pPr>
      <w:proofErr w:type="gramStart"/>
      <w:r w:rsidRPr="00A32A66">
        <w:rPr>
          <w:rFonts w:ascii="Cambria" w:hAnsi="Cambria"/>
          <w:color w:val="444950"/>
          <w:sz w:val="32"/>
          <w:szCs w:val="32"/>
          <w:shd w:val="clear" w:color="auto" w:fill="F1F0F0"/>
        </w:rPr>
        <w:t>lazy-object-proxy</w:t>
      </w:r>
      <w:proofErr w:type="gramEnd"/>
      <w:r w:rsidRPr="00A32A66">
        <w:rPr>
          <w:rFonts w:ascii="Cambria" w:hAnsi="Cambria"/>
          <w:color w:val="444950"/>
          <w:sz w:val="32"/>
          <w:szCs w:val="32"/>
          <w:shd w:val="clear" w:color="auto" w:fill="F1F0F0"/>
        </w:rPr>
        <w:t xml:space="preserve">==1.4.3 </w:t>
      </w:r>
    </w:p>
    <w:p w:rsidR="00BE1BF2" w:rsidRPr="00A32A66" w:rsidRDefault="008B7F5E" w:rsidP="00531AAF">
      <w:pPr>
        <w:ind w:firstLine="720"/>
        <w:rPr>
          <w:rFonts w:ascii="Cambria" w:hAnsi="Cambria"/>
          <w:color w:val="444950"/>
          <w:sz w:val="32"/>
          <w:szCs w:val="32"/>
          <w:shd w:val="clear" w:color="auto" w:fill="F1F0F0"/>
        </w:rPr>
      </w:pPr>
      <w:proofErr w:type="spellStart"/>
      <w:proofErr w:type="gramStart"/>
      <w:r w:rsidRPr="00A32A66">
        <w:rPr>
          <w:rFonts w:ascii="Cambria" w:hAnsi="Cambria"/>
          <w:color w:val="444950"/>
          <w:sz w:val="32"/>
          <w:szCs w:val="32"/>
          <w:shd w:val="clear" w:color="auto" w:fill="F1F0F0"/>
        </w:rPr>
        <w:t>mccabe</w:t>
      </w:r>
      <w:proofErr w:type="spellEnd"/>
      <w:proofErr w:type="gramEnd"/>
      <w:r w:rsidRPr="00A32A66">
        <w:rPr>
          <w:rFonts w:ascii="Cambria" w:hAnsi="Cambria"/>
          <w:color w:val="444950"/>
          <w:sz w:val="32"/>
          <w:szCs w:val="32"/>
          <w:shd w:val="clear" w:color="auto" w:fill="F1F0F0"/>
        </w:rPr>
        <w:t xml:space="preserve">==0.6.1 </w:t>
      </w:r>
    </w:p>
    <w:p w:rsidR="00BE1BF2" w:rsidRPr="00A32A66" w:rsidRDefault="008B7F5E" w:rsidP="00531AAF">
      <w:pPr>
        <w:ind w:firstLine="720"/>
        <w:rPr>
          <w:rFonts w:ascii="Cambria" w:hAnsi="Cambria"/>
          <w:color w:val="444950"/>
          <w:sz w:val="32"/>
          <w:szCs w:val="32"/>
          <w:shd w:val="clear" w:color="auto" w:fill="F1F0F0"/>
        </w:rPr>
      </w:pPr>
      <w:proofErr w:type="spellStart"/>
      <w:proofErr w:type="gramStart"/>
      <w:r w:rsidRPr="00A32A66">
        <w:rPr>
          <w:rFonts w:ascii="Cambria" w:hAnsi="Cambria"/>
          <w:color w:val="444950"/>
          <w:sz w:val="32"/>
          <w:szCs w:val="32"/>
          <w:shd w:val="clear" w:color="auto" w:fill="F1F0F0"/>
        </w:rPr>
        <w:t>pygame</w:t>
      </w:r>
      <w:proofErr w:type="spellEnd"/>
      <w:proofErr w:type="gramEnd"/>
      <w:r w:rsidRPr="00A32A66">
        <w:rPr>
          <w:rFonts w:ascii="Cambria" w:hAnsi="Cambria"/>
          <w:color w:val="444950"/>
          <w:sz w:val="32"/>
          <w:szCs w:val="32"/>
          <w:shd w:val="clear" w:color="auto" w:fill="F1F0F0"/>
        </w:rPr>
        <w:t xml:space="preserve">==1.9.6 </w:t>
      </w:r>
    </w:p>
    <w:p w:rsidR="00BE1BF2" w:rsidRPr="00A32A66" w:rsidRDefault="008B7F5E" w:rsidP="00531AAF">
      <w:pPr>
        <w:ind w:firstLine="720"/>
        <w:rPr>
          <w:rFonts w:ascii="Cambria" w:hAnsi="Cambria"/>
          <w:color w:val="444950"/>
          <w:sz w:val="32"/>
          <w:szCs w:val="32"/>
          <w:shd w:val="clear" w:color="auto" w:fill="F1F0F0"/>
        </w:rPr>
      </w:pPr>
      <w:proofErr w:type="spellStart"/>
      <w:proofErr w:type="gramStart"/>
      <w:r w:rsidRPr="00A32A66">
        <w:rPr>
          <w:rFonts w:ascii="Cambria" w:hAnsi="Cambria"/>
          <w:color w:val="444950"/>
          <w:sz w:val="32"/>
          <w:szCs w:val="32"/>
          <w:shd w:val="clear" w:color="auto" w:fill="F1F0F0"/>
        </w:rPr>
        <w:t>pylint</w:t>
      </w:r>
      <w:proofErr w:type="spellEnd"/>
      <w:proofErr w:type="gramEnd"/>
      <w:r w:rsidRPr="00A32A66">
        <w:rPr>
          <w:rFonts w:ascii="Cambria" w:hAnsi="Cambria"/>
          <w:color w:val="444950"/>
          <w:sz w:val="32"/>
          <w:szCs w:val="32"/>
          <w:shd w:val="clear" w:color="auto" w:fill="F1F0F0"/>
        </w:rPr>
        <w:t xml:space="preserve">==2.4.4 </w:t>
      </w:r>
    </w:p>
    <w:p w:rsidR="00BE1BF2" w:rsidRPr="00A32A66" w:rsidRDefault="008B7F5E" w:rsidP="00531AAF">
      <w:pPr>
        <w:ind w:firstLine="720"/>
        <w:rPr>
          <w:rFonts w:ascii="Cambria" w:hAnsi="Cambria"/>
          <w:color w:val="444950"/>
          <w:sz w:val="32"/>
          <w:szCs w:val="32"/>
          <w:shd w:val="clear" w:color="auto" w:fill="F1F0F0"/>
        </w:rPr>
      </w:pPr>
      <w:proofErr w:type="gramStart"/>
      <w:r w:rsidRPr="00A32A66">
        <w:rPr>
          <w:rFonts w:ascii="Cambria" w:hAnsi="Cambria"/>
          <w:color w:val="444950"/>
          <w:sz w:val="32"/>
          <w:szCs w:val="32"/>
          <w:shd w:val="clear" w:color="auto" w:fill="F1F0F0"/>
        </w:rPr>
        <w:t>six</w:t>
      </w:r>
      <w:proofErr w:type="gramEnd"/>
      <w:r w:rsidRPr="00A32A66">
        <w:rPr>
          <w:rFonts w:ascii="Cambria" w:hAnsi="Cambria"/>
          <w:color w:val="444950"/>
          <w:sz w:val="32"/>
          <w:szCs w:val="32"/>
          <w:shd w:val="clear" w:color="auto" w:fill="F1F0F0"/>
        </w:rPr>
        <w:t>==1.14.0</w:t>
      </w:r>
      <w:r w:rsidR="00BE1BF2" w:rsidRPr="00A32A66">
        <w:rPr>
          <w:rFonts w:ascii="Cambria" w:hAnsi="Cambria"/>
          <w:color w:val="444950"/>
          <w:sz w:val="32"/>
          <w:szCs w:val="32"/>
          <w:shd w:val="clear" w:color="auto" w:fill="F1F0F0"/>
        </w:rPr>
        <w:t xml:space="preserve"> </w:t>
      </w:r>
    </w:p>
    <w:p w:rsidR="00BE1BF2" w:rsidRPr="00A32A66" w:rsidRDefault="008B7F5E" w:rsidP="00531AAF">
      <w:pPr>
        <w:ind w:firstLine="720"/>
        <w:rPr>
          <w:rFonts w:ascii="Cambria" w:hAnsi="Cambria"/>
          <w:color w:val="444950"/>
          <w:sz w:val="32"/>
          <w:szCs w:val="32"/>
          <w:shd w:val="clear" w:color="auto" w:fill="F1F0F0"/>
        </w:rPr>
      </w:pPr>
      <w:proofErr w:type="gramStart"/>
      <w:r w:rsidRPr="00A32A66">
        <w:rPr>
          <w:rFonts w:ascii="Cambria" w:hAnsi="Cambria"/>
          <w:color w:val="444950"/>
          <w:sz w:val="32"/>
          <w:szCs w:val="32"/>
          <w:shd w:val="clear" w:color="auto" w:fill="F1F0F0"/>
        </w:rPr>
        <w:t>typed-</w:t>
      </w:r>
      <w:proofErr w:type="spellStart"/>
      <w:r w:rsidRPr="00A32A66">
        <w:rPr>
          <w:rFonts w:ascii="Cambria" w:hAnsi="Cambria"/>
          <w:color w:val="444950"/>
          <w:sz w:val="32"/>
          <w:szCs w:val="32"/>
          <w:shd w:val="clear" w:color="auto" w:fill="F1F0F0"/>
        </w:rPr>
        <w:t>ast</w:t>
      </w:r>
      <w:proofErr w:type="spellEnd"/>
      <w:proofErr w:type="gramEnd"/>
      <w:r w:rsidRPr="00A32A66">
        <w:rPr>
          <w:rFonts w:ascii="Cambria" w:hAnsi="Cambria"/>
          <w:color w:val="444950"/>
          <w:sz w:val="32"/>
          <w:szCs w:val="32"/>
          <w:shd w:val="clear" w:color="auto" w:fill="F1F0F0"/>
        </w:rPr>
        <w:t xml:space="preserve">==1.4.1 </w:t>
      </w:r>
    </w:p>
    <w:p w:rsidR="001D473D" w:rsidRPr="00A32A66" w:rsidRDefault="00BE1BF2" w:rsidP="00141DEA">
      <w:pPr>
        <w:ind w:firstLine="720"/>
        <w:rPr>
          <w:rFonts w:ascii="Cambria" w:hAnsi="Cambria"/>
          <w:sz w:val="32"/>
          <w:szCs w:val="32"/>
        </w:rPr>
      </w:pPr>
      <w:proofErr w:type="spellStart"/>
      <w:proofErr w:type="gramStart"/>
      <w:r w:rsidRPr="00A32A66">
        <w:rPr>
          <w:rFonts w:ascii="Cambria" w:hAnsi="Cambria"/>
          <w:color w:val="444950"/>
          <w:sz w:val="32"/>
          <w:szCs w:val="32"/>
          <w:shd w:val="clear" w:color="auto" w:fill="F1F0F0"/>
        </w:rPr>
        <w:t>wrapt</w:t>
      </w:r>
      <w:proofErr w:type="spellEnd"/>
      <w:proofErr w:type="gramEnd"/>
      <w:r w:rsidRPr="00A32A66">
        <w:rPr>
          <w:rFonts w:ascii="Cambria" w:hAnsi="Cambria"/>
          <w:color w:val="444950"/>
          <w:sz w:val="32"/>
          <w:szCs w:val="32"/>
          <w:shd w:val="clear" w:color="auto" w:fill="F1F0F0"/>
        </w:rPr>
        <w:t>==1.11.2</w:t>
      </w:r>
    </w:p>
    <w:p w:rsidR="007B7472" w:rsidRDefault="00531AAF" w:rsidP="00531AAF">
      <w:pPr>
        <w:rPr>
          <w:rFonts w:ascii="Cambria" w:hAnsi="Cambria"/>
          <w:sz w:val="32"/>
          <w:szCs w:val="32"/>
        </w:rPr>
      </w:pPr>
      <w:r w:rsidRPr="00A32A66">
        <w:rPr>
          <w:rFonts w:ascii="Cambria" w:hAnsi="Cambria"/>
          <w:sz w:val="32"/>
          <w:szCs w:val="32"/>
        </w:rPr>
        <w:t>5. Adobe Illustrator</w:t>
      </w:r>
    </w:p>
    <w:p w:rsidR="00141DEA" w:rsidRPr="00141DEA" w:rsidRDefault="00141DEA" w:rsidP="00531AAF">
      <w:pPr>
        <w:rPr>
          <w:rFonts w:ascii="Cambria" w:hAnsi="Cambria"/>
          <w:sz w:val="32"/>
          <w:szCs w:val="32"/>
        </w:rPr>
      </w:pPr>
    </w:p>
    <w:p w:rsidR="003966FD" w:rsidRDefault="00141DEA" w:rsidP="00531AAF">
      <w:pPr>
        <w:rPr>
          <w:rFonts w:ascii="Cambria" w:hAnsi="Cambria"/>
          <w:sz w:val="48"/>
          <w:szCs w:val="48"/>
        </w:rPr>
      </w:pPr>
      <w:proofErr w:type="gramStart"/>
      <w:r>
        <w:rPr>
          <w:rFonts w:ascii="Cambria" w:hAnsi="Cambria"/>
          <w:sz w:val="48"/>
          <w:szCs w:val="48"/>
        </w:rPr>
        <w:t>6.</w:t>
      </w:r>
      <w:r w:rsidR="003966FD" w:rsidRPr="002B3396">
        <w:rPr>
          <w:rFonts w:ascii="Cambria" w:hAnsi="Cambria"/>
          <w:sz w:val="48"/>
          <w:szCs w:val="48"/>
        </w:rPr>
        <w:t>Algorithm</w:t>
      </w:r>
      <w:proofErr w:type="gramEnd"/>
      <w:r w:rsidR="003966FD" w:rsidRPr="002B3396">
        <w:rPr>
          <w:rFonts w:ascii="Cambria" w:hAnsi="Cambria"/>
          <w:sz w:val="48"/>
          <w:szCs w:val="48"/>
        </w:rPr>
        <w:t>:-</w:t>
      </w:r>
    </w:p>
    <w:p w:rsidR="00141DEA" w:rsidRPr="002B3396" w:rsidRDefault="00141DEA" w:rsidP="00531AAF">
      <w:pPr>
        <w:rPr>
          <w:rFonts w:ascii="Cambria" w:hAnsi="Cambria"/>
          <w:sz w:val="48"/>
          <w:szCs w:val="48"/>
        </w:rPr>
      </w:pPr>
    </w:p>
    <w:p w:rsidR="00141DEA" w:rsidRDefault="00141DEA" w:rsidP="00531AAF">
      <w:pPr>
        <w:rPr>
          <w:rFonts w:ascii="Cambria" w:hAnsi="Cambria"/>
          <w:sz w:val="40"/>
          <w:szCs w:val="40"/>
        </w:rPr>
      </w:pPr>
      <w:r>
        <w:rPr>
          <w:rFonts w:ascii="Cambria" w:hAnsi="Cambria"/>
          <w:sz w:val="40"/>
          <w:szCs w:val="40"/>
        </w:rPr>
        <w:t>Name of Algorithm</w:t>
      </w:r>
      <w:proofErr w:type="gramStart"/>
      <w:r>
        <w:rPr>
          <w:rFonts w:ascii="Cambria" w:hAnsi="Cambria"/>
          <w:sz w:val="40"/>
          <w:szCs w:val="40"/>
        </w:rPr>
        <w:t>:-</w:t>
      </w:r>
      <w:proofErr w:type="gramEnd"/>
      <w:r>
        <w:rPr>
          <w:rFonts w:ascii="Cambria" w:hAnsi="Cambria"/>
          <w:sz w:val="40"/>
          <w:szCs w:val="40"/>
        </w:rPr>
        <w:t xml:space="preserve"> A* Search</w:t>
      </w:r>
    </w:p>
    <w:p w:rsidR="00141DEA" w:rsidRDefault="00141DEA" w:rsidP="00531AAF">
      <w:pPr>
        <w:rPr>
          <w:rFonts w:ascii="Cambria" w:hAnsi="Cambria"/>
          <w:sz w:val="40"/>
          <w:szCs w:val="40"/>
        </w:rPr>
      </w:pPr>
    </w:p>
    <w:p w:rsidR="00A32A66" w:rsidRPr="00141DEA" w:rsidRDefault="00A32A66" w:rsidP="00531AAF">
      <w:pPr>
        <w:rPr>
          <w:rFonts w:ascii="Cambria" w:hAnsi="Cambria"/>
          <w:sz w:val="40"/>
          <w:szCs w:val="40"/>
        </w:rPr>
      </w:pPr>
      <w:r w:rsidRPr="00A32A66">
        <w:rPr>
          <w:rFonts w:ascii="Cambria" w:hAnsi="Cambria"/>
          <w:noProof/>
          <w:sz w:val="32"/>
          <w:szCs w:val="32"/>
          <w:lang w:val="en-GB" w:eastAsia="en-GB"/>
        </w:rPr>
        <w:drawing>
          <wp:inline distT="0" distB="0" distL="0" distR="0">
            <wp:extent cx="567690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png"/>
                    <pic:cNvPicPr/>
                  </pic:nvPicPr>
                  <pic:blipFill>
                    <a:blip r:embed="rId13">
                      <a:extLst>
                        <a:ext uri="{28A0092B-C50C-407E-A947-70E740481C1C}">
                          <a14:useLocalDpi xmlns:a14="http://schemas.microsoft.com/office/drawing/2010/main" val="0"/>
                        </a:ext>
                      </a:extLst>
                    </a:blip>
                    <a:stretch>
                      <a:fillRect/>
                    </a:stretch>
                  </pic:blipFill>
                  <pic:spPr>
                    <a:xfrm>
                      <a:off x="0" y="0"/>
                      <a:ext cx="5677692" cy="1390844"/>
                    </a:xfrm>
                    <a:prstGeom prst="rect">
                      <a:avLst/>
                    </a:prstGeom>
                  </pic:spPr>
                </pic:pic>
              </a:graphicData>
            </a:graphic>
          </wp:inline>
        </w:drawing>
      </w:r>
    </w:p>
    <w:p w:rsidR="003966FD" w:rsidRPr="00A32A66" w:rsidRDefault="003966FD" w:rsidP="00531AAF">
      <w:pPr>
        <w:rPr>
          <w:rFonts w:ascii="Cambria" w:hAnsi="Cambria"/>
          <w:sz w:val="32"/>
          <w:szCs w:val="32"/>
        </w:rPr>
      </w:pPr>
    </w:p>
    <w:p w:rsidR="00A32A66" w:rsidRPr="00A32A66" w:rsidRDefault="00A32A66" w:rsidP="00531AAF">
      <w:pPr>
        <w:rPr>
          <w:rFonts w:ascii="Cambria" w:hAnsi="Cambria"/>
          <w:sz w:val="32"/>
          <w:szCs w:val="32"/>
        </w:rPr>
      </w:pPr>
    </w:p>
    <w:p w:rsidR="00A32A66" w:rsidRPr="00A32A66" w:rsidRDefault="00A32A66" w:rsidP="00531AAF">
      <w:pPr>
        <w:rPr>
          <w:rFonts w:ascii="Cambria" w:hAnsi="Cambria"/>
          <w:sz w:val="32"/>
          <w:szCs w:val="32"/>
        </w:rPr>
      </w:pPr>
    </w:p>
    <w:p w:rsidR="009054DE" w:rsidRDefault="003966FD">
      <w:pPr>
        <w:rPr>
          <w:rFonts w:ascii="Cambria" w:hAnsi="Cambria"/>
          <w:color w:val="333333"/>
          <w:sz w:val="32"/>
          <w:szCs w:val="32"/>
          <w:shd w:val="clear" w:color="auto" w:fill="FFFFFF"/>
        </w:rPr>
      </w:pPr>
      <w:r w:rsidRPr="002B3396">
        <w:rPr>
          <w:rFonts w:ascii="Cambria" w:hAnsi="Cambria"/>
          <w:sz w:val="40"/>
          <w:szCs w:val="40"/>
        </w:rPr>
        <w:lastRenderedPageBreak/>
        <w:t>Description</w:t>
      </w:r>
      <w:proofErr w:type="gramStart"/>
      <w:r w:rsidRPr="002B3396">
        <w:rPr>
          <w:rFonts w:ascii="Cambria" w:hAnsi="Cambria"/>
          <w:sz w:val="40"/>
          <w:szCs w:val="40"/>
        </w:rPr>
        <w:t>:-</w:t>
      </w:r>
      <w:proofErr w:type="gramEnd"/>
      <w:r w:rsidRPr="00A32A66">
        <w:rPr>
          <w:rFonts w:ascii="Cambria" w:hAnsi="Cambria"/>
          <w:color w:val="333333"/>
          <w:sz w:val="32"/>
          <w:szCs w:val="32"/>
          <w:shd w:val="clear" w:color="auto" w:fill="FFFFFF"/>
        </w:rPr>
        <w:t xml:space="preserve"> In games we often want to find paths from one location to another. We’re not only trying to find the shortest distance; we also want to take into account travel time. Move the blob</w:t>
      </w:r>
      <w:proofErr w:type="gramStart"/>
      <w:r w:rsidRPr="00A32A66">
        <w:rPr>
          <w:rFonts w:ascii="Cambria" w:hAnsi="Cambria"/>
          <w:color w:val="333333"/>
          <w:sz w:val="32"/>
          <w:szCs w:val="32"/>
          <w:shd w:val="clear" w:color="auto" w:fill="FFFFFF"/>
        </w:rPr>
        <w:t>  (</w:t>
      </w:r>
      <w:proofErr w:type="gramEnd"/>
      <w:r w:rsidRPr="00A32A66">
        <w:rPr>
          <w:rFonts w:ascii="Cambria" w:hAnsi="Cambria"/>
          <w:color w:val="333333"/>
          <w:sz w:val="32"/>
          <w:szCs w:val="32"/>
          <w:shd w:val="clear" w:color="auto" w:fill="FFFFFF"/>
        </w:rPr>
        <w:t>start point) and cross  (end point) to see the shortest path.</w:t>
      </w:r>
    </w:p>
    <w:p w:rsidR="002B3396" w:rsidRDefault="002B3396">
      <w:pPr>
        <w:rPr>
          <w:rFonts w:ascii="Cambria" w:hAnsi="Cambria"/>
          <w:color w:val="333333"/>
          <w:sz w:val="32"/>
          <w:szCs w:val="32"/>
          <w:shd w:val="clear" w:color="auto" w:fill="FFFFFF"/>
        </w:rPr>
      </w:pPr>
    </w:p>
    <w:p w:rsidR="002B3396" w:rsidRPr="00A32A66" w:rsidRDefault="002B3396">
      <w:pPr>
        <w:rPr>
          <w:rFonts w:ascii="Cambria" w:hAnsi="Cambria"/>
          <w:color w:val="333333"/>
          <w:sz w:val="32"/>
          <w:szCs w:val="32"/>
          <w:shd w:val="clear" w:color="auto" w:fill="FFFFFF"/>
        </w:rPr>
      </w:pPr>
    </w:p>
    <w:p w:rsidR="009054DE" w:rsidRPr="00A32A66" w:rsidRDefault="009054DE">
      <w:pPr>
        <w:rPr>
          <w:rFonts w:ascii="Cambria" w:hAnsi="Cambria"/>
          <w:color w:val="333333"/>
          <w:sz w:val="32"/>
          <w:szCs w:val="32"/>
          <w:shd w:val="clear" w:color="auto" w:fill="FFFFFF"/>
        </w:rPr>
      </w:pPr>
    </w:p>
    <w:p w:rsidR="009054DE" w:rsidRPr="00A32A66" w:rsidRDefault="009054DE">
      <w:pPr>
        <w:rPr>
          <w:rFonts w:ascii="Cambria" w:hAnsi="Cambria"/>
          <w:sz w:val="32"/>
          <w:szCs w:val="32"/>
        </w:rPr>
      </w:pPr>
      <w:r w:rsidRPr="00A32A66">
        <w:rPr>
          <w:rFonts w:ascii="Cambria" w:hAnsi="Cambria"/>
          <w:noProof/>
          <w:sz w:val="32"/>
          <w:szCs w:val="32"/>
          <w:lang w:val="en-GB" w:eastAsia="en-GB"/>
        </w:rPr>
        <w:drawing>
          <wp:inline distT="0" distB="0" distL="0" distR="0">
            <wp:extent cx="5943600" cy="2934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h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rsidR="00A32A66" w:rsidRPr="00A32A66" w:rsidRDefault="00A32A66">
      <w:pPr>
        <w:rPr>
          <w:rFonts w:ascii="Cambria" w:hAnsi="Cambria"/>
          <w:sz w:val="32"/>
          <w:szCs w:val="32"/>
        </w:rPr>
      </w:pPr>
    </w:p>
    <w:p w:rsidR="00A32A66" w:rsidRPr="00A32A66" w:rsidRDefault="00A32A66">
      <w:pPr>
        <w:rPr>
          <w:rFonts w:ascii="Cambria" w:hAnsi="Cambria"/>
          <w:sz w:val="32"/>
          <w:szCs w:val="32"/>
        </w:rPr>
      </w:pPr>
    </w:p>
    <w:p w:rsidR="00A32A66" w:rsidRPr="00A32A66" w:rsidRDefault="00A32A66">
      <w:pPr>
        <w:rPr>
          <w:rFonts w:ascii="Cambria" w:hAnsi="Cambria"/>
          <w:sz w:val="32"/>
          <w:szCs w:val="32"/>
        </w:rPr>
      </w:pPr>
    </w:p>
    <w:p w:rsidR="00A32A66" w:rsidRPr="00A32A66" w:rsidRDefault="00A32A66">
      <w:pPr>
        <w:rPr>
          <w:rFonts w:ascii="Cambria" w:hAnsi="Cambria"/>
          <w:sz w:val="32"/>
          <w:szCs w:val="32"/>
        </w:rPr>
      </w:pPr>
    </w:p>
    <w:p w:rsidR="009054DE" w:rsidRPr="002B3396" w:rsidRDefault="009054DE">
      <w:pPr>
        <w:rPr>
          <w:rFonts w:ascii="Cambria" w:hAnsi="Cambria"/>
          <w:sz w:val="40"/>
          <w:szCs w:val="40"/>
        </w:rPr>
      </w:pPr>
      <w:r w:rsidRPr="002B3396">
        <w:rPr>
          <w:rFonts w:ascii="Cambria" w:hAnsi="Cambria"/>
          <w:sz w:val="40"/>
          <w:szCs w:val="40"/>
        </w:rPr>
        <w:t>Representing Map:-</w:t>
      </w:r>
    </w:p>
    <w:p w:rsidR="0007294F" w:rsidRPr="00A32A66" w:rsidRDefault="0007294F">
      <w:pPr>
        <w:rPr>
          <w:rFonts w:ascii="Cambria" w:hAnsi="Cambria"/>
          <w:sz w:val="32"/>
          <w:szCs w:val="32"/>
        </w:rPr>
      </w:pPr>
    </w:p>
    <w:p w:rsidR="0073758E" w:rsidRPr="00A32A66" w:rsidRDefault="0007294F" w:rsidP="0007294F">
      <w:pPr>
        <w:pStyle w:val="NormalWeb"/>
        <w:shd w:val="clear" w:color="auto" w:fill="FFFFFF"/>
        <w:jc w:val="both"/>
        <w:rPr>
          <w:rFonts w:ascii="Cambria" w:hAnsi="Cambria"/>
          <w:color w:val="333333"/>
          <w:sz w:val="32"/>
          <w:szCs w:val="32"/>
        </w:rPr>
      </w:pPr>
      <w:r w:rsidRPr="00A32A66">
        <w:rPr>
          <w:rFonts w:ascii="Cambria" w:hAnsi="Cambria"/>
          <w:color w:val="333333"/>
          <w:sz w:val="32"/>
          <w:szCs w:val="32"/>
        </w:rPr>
        <w:t>The first thing to do when studying an algorithm is to understand the </w:t>
      </w:r>
      <w:r w:rsidRPr="00A32A66">
        <w:rPr>
          <w:rStyle w:val="Strong"/>
          <w:rFonts w:ascii="Cambria" w:eastAsiaTheme="majorEastAsia" w:hAnsi="Cambria"/>
          <w:color w:val="333333"/>
          <w:sz w:val="32"/>
          <w:szCs w:val="32"/>
        </w:rPr>
        <w:t>data</w:t>
      </w:r>
      <w:r w:rsidRPr="00A32A66">
        <w:rPr>
          <w:rFonts w:ascii="Cambria" w:hAnsi="Cambria"/>
          <w:color w:val="333333"/>
          <w:sz w:val="32"/>
          <w:szCs w:val="32"/>
        </w:rPr>
        <w:t>. What is the input? What is the output?</w:t>
      </w:r>
    </w:p>
    <w:p w:rsidR="0007294F" w:rsidRPr="00A32A66" w:rsidRDefault="0007294F" w:rsidP="0007294F">
      <w:pPr>
        <w:pStyle w:val="NormalWeb"/>
        <w:shd w:val="clear" w:color="auto" w:fill="FFFFFF"/>
        <w:jc w:val="both"/>
        <w:rPr>
          <w:rFonts w:ascii="Cambria" w:hAnsi="Cambria"/>
          <w:color w:val="333333"/>
          <w:sz w:val="32"/>
          <w:szCs w:val="32"/>
        </w:rPr>
      </w:pPr>
      <w:r w:rsidRPr="00A32A66">
        <w:rPr>
          <w:rStyle w:val="Strong"/>
          <w:rFonts w:ascii="Cambria" w:eastAsiaTheme="majorEastAsia" w:hAnsi="Cambria"/>
          <w:color w:val="333333"/>
          <w:sz w:val="32"/>
          <w:szCs w:val="32"/>
        </w:rPr>
        <w:t>Input:</w:t>
      </w:r>
      <w:r w:rsidRPr="00A32A66">
        <w:rPr>
          <w:rFonts w:ascii="Cambria" w:hAnsi="Cambria"/>
          <w:color w:val="333333"/>
          <w:sz w:val="32"/>
          <w:szCs w:val="32"/>
        </w:rPr>
        <w:t> Graph search algorithms, including A*, take a “graph” as input. A graph is a set of </w:t>
      </w:r>
      <w:r w:rsidRPr="00A32A66">
        <w:rPr>
          <w:rStyle w:val="Emphasis"/>
          <w:rFonts w:ascii="Cambria" w:eastAsiaTheme="majorEastAsia" w:hAnsi="Cambria"/>
          <w:color w:val="333333"/>
          <w:sz w:val="32"/>
          <w:szCs w:val="32"/>
        </w:rPr>
        <w:t>locations</w:t>
      </w:r>
      <w:r w:rsidRPr="00A32A66">
        <w:rPr>
          <w:rFonts w:ascii="Cambria" w:hAnsi="Cambria"/>
          <w:color w:val="333333"/>
          <w:sz w:val="32"/>
          <w:szCs w:val="32"/>
        </w:rPr>
        <w:t> (“nodes”) and the </w:t>
      </w:r>
      <w:r w:rsidRPr="00A32A66">
        <w:rPr>
          <w:rStyle w:val="Emphasis"/>
          <w:rFonts w:ascii="Cambria" w:eastAsiaTheme="majorEastAsia" w:hAnsi="Cambria"/>
          <w:color w:val="333333"/>
          <w:sz w:val="32"/>
          <w:szCs w:val="32"/>
        </w:rPr>
        <w:t>connections</w:t>
      </w:r>
      <w:r w:rsidRPr="00A32A66">
        <w:rPr>
          <w:rFonts w:ascii="Cambria" w:hAnsi="Cambria"/>
          <w:color w:val="333333"/>
          <w:sz w:val="32"/>
          <w:szCs w:val="32"/>
        </w:rPr>
        <w:t> (“edges”) between them. Here’s the graph I gave to A*:</w:t>
      </w:r>
    </w:p>
    <w:p w:rsidR="00636377" w:rsidRPr="00A32A66" w:rsidRDefault="00636377" w:rsidP="0007294F">
      <w:pPr>
        <w:pStyle w:val="NormalWeb"/>
        <w:shd w:val="clear" w:color="auto" w:fill="FFFFFF"/>
        <w:jc w:val="both"/>
        <w:rPr>
          <w:rFonts w:ascii="Cambria" w:hAnsi="Cambria"/>
          <w:color w:val="333333"/>
          <w:sz w:val="32"/>
          <w:szCs w:val="32"/>
        </w:rPr>
      </w:pPr>
    </w:p>
    <w:p w:rsidR="00636377" w:rsidRPr="00A32A66" w:rsidRDefault="00636377" w:rsidP="0007294F">
      <w:pPr>
        <w:pStyle w:val="NormalWeb"/>
        <w:shd w:val="clear" w:color="auto" w:fill="FFFFFF"/>
        <w:jc w:val="both"/>
        <w:rPr>
          <w:rFonts w:ascii="Cambria" w:hAnsi="Cambria"/>
          <w:color w:val="333333"/>
          <w:sz w:val="32"/>
          <w:szCs w:val="32"/>
        </w:rPr>
      </w:pPr>
      <w:r w:rsidRPr="00A32A66">
        <w:rPr>
          <w:rFonts w:ascii="Cambria" w:hAnsi="Cambria"/>
          <w:noProof/>
          <w:color w:val="333333"/>
          <w:sz w:val="32"/>
          <w:szCs w:val="32"/>
        </w:rPr>
        <w:lastRenderedPageBreak/>
        <w:drawing>
          <wp:inline distT="0" distB="0" distL="0" distR="0" wp14:anchorId="4AB6DEFA" wp14:editId="6495033F">
            <wp:extent cx="5943600" cy="412489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24896"/>
                    </a:xfrm>
                    <a:prstGeom prst="rect">
                      <a:avLst/>
                    </a:prstGeom>
                  </pic:spPr>
                </pic:pic>
              </a:graphicData>
            </a:graphic>
          </wp:inline>
        </w:drawing>
      </w:r>
    </w:p>
    <w:p w:rsidR="0007294F" w:rsidRPr="00A32A66" w:rsidRDefault="0007294F"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r w:rsidRPr="0007294F">
        <w:rPr>
          <w:rFonts w:ascii="Cambria" w:eastAsia="Times New Roman" w:hAnsi="Cambria" w:cs="Times New Roman"/>
          <w:color w:val="333333"/>
          <w:sz w:val="32"/>
          <w:szCs w:val="32"/>
          <w:lang w:val="en-GB" w:eastAsia="en-GB"/>
        </w:rPr>
        <w:t>A* doesn’t see anything else. It only sees the graph. It doesn’t know whether something is indoors or outdoors, or if it’s a room or a doorway, or how big an area is. </w:t>
      </w:r>
      <w:r w:rsidRPr="00A32A66">
        <w:rPr>
          <w:rFonts w:ascii="Cambria" w:eastAsia="Times New Roman" w:hAnsi="Cambria" w:cs="Times New Roman"/>
          <w:i/>
          <w:iCs/>
          <w:color w:val="333333"/>
          <w:sz w:val="32"/>
          <w:szCs w:val="32"/>
          <w:lang w:val="en-GB" w:eastAsia="en-GB"/>
        </w:rPr>
        <w:t>It only sees the graph!</w:t>
      </w:r>
      <w:r w:rsidRPr="0007294F">
        <w:rPr>
          <w:rFonts w:ascii="Cambria" w:eastAsia="Times New Roman" w:hAnsi="Cambria" w:cs="Times New Roman"/>
          <w:color w:val="333333"/>
          <w:sz w:val="32"/>
          <w:szCs w:val="32"/>
          <w:lang w:val="en-GB" w:eastAsia="en-GB"/>
        </w:rPr>
        <w:t> It doesn’t know the difference between this map and this other one.</w:t>
      </w:r>
    </w:p>
    <w:p w:rsidR="00636377" w:rsidRPr="00A32A66" w:rsidRDefault="00636377"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p>
    <w:p w:rsidR="00636377" w:rsidRPr="0007294F" w:rsidRDefault="00636377"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p>
    <w:p w:rsidR="0007294F" w:rsidRPr="00A32A66" w:rsidRDefault="0007294F"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r w:rsidRPr="00A32A66">
        <w:rPr>
          <w:rFonts w:ascii="Cambria" w:eastAsia="Times New Roman" w:hAnsi="Cambria" w:cs="Times New Roman"/>
          <w:b/>
          <w:bCs/>
          <w:color w:val="333333"/>
          <w:sz w:val="32"/>
          <w:szCs w:val="32"/>
          <w:lang w:val="en-GB" w:eastAsia="en-GB"/>
        </w:rPr>
        <w:t>Output:</w:t>
      </w:r>
      <w:r w:rsidRPr="0007294F">
        <w:rPr>
          <w:rFonts w:ascii="Cambria" w:eastAsia="Times New Roman" w:hAnsi="Cambria" w:cs="Times New Roman"/>
          <w:color w:val="333333"/>
          <w:sz w:val="32"/>
          <w:szCs w:val="32"/>
          <w:lang w:val="en-GB" w:eastAsia="en-GB"/>
        </w:rPr>
        <w:t> The path found by A* is made of graph nodes and edges. The edges are abstract mathematical concepts. A* will tell you to move from one location to another </w:t>
      </w:r>
      <w:r w:rsidRPr="00A32A66">
        <w:rPr>
          <w:rFonts w:ascii="Cambria" w:eastAsia="Times New Roman" w:hAnsi="Cambria" w:cs="Times New Roman"/>
          <w:i/>
          <w:iCs/>
          <w:color w:val="333333"/>
          <w:sz w:val="32"/>
          <w:szCs w:val="32"/>
          <w:lang w:val="en-GB" w:eastAsia="en-GB"/>
        </w:rPr>
        <w:t>but it won’t tell you how</w:t>
      </w:r>
      <w:r w:rsidRPr="0007294F">
        <w:rPr>
          <w:rFonts w:ascii="Cambria" w:eastAsia="Times New Roman" w:hAnsi="Cambria" w:cs="Times New Roman"/>
          <w:color w:val="333333"/>
          <w:sz w:val="32"/>
          <w:szCs w:val="32"/>
          <w:lang w:val="en-GB" w:eastAsia="en-GB"/>
        </w:rPr>
        <w:t>. Remember that it doesn’t know anything about rooms or doors; all it sees is the graph. You’ll have to decide whether a graph edge returned by A* means moving from tile to tile or walking in a straight line or opening a door or swimming or running along a curved path.</w:t>
      </w:r>
    </w:p>
    <w:p w:rsidR="00636377" w:rsidRPr="00A32A66" w:rsidRDefault="00636377"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p>
    <w:p w:rsidR="00636377" w:rsidRPr="00A32A66" w:rsidRDefault="00636377"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r w:rsidRPr="00A32A66">
        <w:rPr>
          <w:rFonts w:ascii="Cambria" w:eastAsia="Times New Roman" w:hAnsi="Cambria" w:cs="Times New Roman"/>
          <w:noProof/>
          <w:color w:val="333333"/>
          <w:sz w:val="32"/>
          <w:szCs w:val="32"/>
          <w:lang w:val="en-GB" w:eastAsia="en-GB"/>
        </w:rPr>
        <w:drawing>
          <wp:inline distT="0" distB="0" distL="0" distR="0">
            <wp:extent cx="5781675" cy="340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ng"/>
                    <pic:cNvPicPr/>
                  </pic:nvPicPr>
                  <pic:blipFill>
                    <a:blip r:embed="rId16">
                      <a:extLst>
                        <a:ext uri="{28A0092B-C50C-407E-A947-70E740481C1C}">
                          <a14:useLocalDpi xmlns:a14="http://schemas.microsoft.com/office/drawing/2010/main" val="0"/>
                        </a:ext>
                      </a:extLst>
                    </a:blip>
                    <a:stretch>
                      <a:fillRect/>
                    </a:stretch>
                  </pic:blipFill>
                  <pic:spPr>
                    <a:xfrm>
                      <a:off x="0" y="0"/>
                      <a:ext cx="5782489" cy="3410430"/>
                    </a:xfrm>
                    <a:prstGeom prst="rect">
                      <a:avLst/>
                    </a:prstGeom>
                  </pic:spPr>
                </pic:pic>
              </a:graphicData>
            </a:graphic>
          </wp:inline>
        </w:drawing>
      </w:r>
    </w:p>
    <w:p w:rsidR="00636377" w:rsidRPr="00A32A66" w:rsidRDefault="00636377"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p>
    <w:p w:rsidR="00636377" w:rsidRPr="0007294F" w:rsidRDefault="00636377"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p>
    <w:p w:rsidR="0007294F" w:rsidRPr="0007294F" w:rsidRDefault="00383E4B"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proofErr w:type="gramStart"/>
      <w:r>
        <w:rPr>
          <w:rFonts w:ascii="Cambria" w:eastAsia="Times New Roman" w:hAnsi="Cambria" w:cs="Times New Roman"/>
          <w:bCs/>
          <w:color w:val="333333"/>
          <w:sz w:val="32"/>
          <w:szCs w:val="32"/>
          <w:lang w:val="en-GB" w:eastAsia="en-GB"/>
        </w:rPr>
        <w:t>Summary</w:t>
      </w:r>
      <w:r w:rsidR="0007294F" w:rsidRPr="00A32A66">
        <w:rPr>
          <w:rFonts w:ascii="Cambria" w:eastAsia="Times New Roman" w:hAnsi="Cambria" w:cs="Times New Roman"/>
          <w:b/>
          <w:bCs/>
          <w:color w:val="333333"/>
          <w:sz w:val="32"/>
          <w:szCs w:val="32"/>
          <w:lang w:val="en-GB" w:eastAsia="en-GB"/>
        </w:rPr>
        <w:t xml:space="preserve"> :</w:t>
      </w:r>
      <w:proofErr w:type="gramEnd"/>
      <w:r w:rsidR="0007294F" w:rsidRPr="0007294F">
        <w:rPr>
          <w:rFonts w:ascii="Cambria" w:eastAsia="Times New Roman" w:hAnsi="Cambria" w:cs="Times New Roman"/>
          <w:color w:val="333333"/>
          <w:sz w:val="32"/>
          <w:szCs w:val="32"/>
          <w:lang w:val="en-GB" w:eastAsia="en-GB"/>
        </w:rPr>
        <w:t> For any given game map, there are many different ways of making a path</w:t>
      </w:r>
      <w:r w:rsidR="0007294F" w:rsidRPr="00A32A66">
        <w:rPr>
          <w:rFonts w:ascii="Cambria" w:eastAsia="Times New Roman" w:hAnsi="Cambria" w:cs="Times New Roman"/>
          <w:color w:val="333333"/>
          <w:sz w:val="32"/>
          <w:szCs w:val="32"/>
          <w:lang w:val="en-GB" w:eastAsia="en-GB"/>
        </w:rPr>
        <w:t xml:space="preserve"> </w:t>
      </w:r>
      <w:r w:rsidR="0007294F" w:rsidRPr="0007294F">
        <w:rPr>
          <w:rFonts w:ascii="Cambria" w:eastAsia="Times New Roman" w:hAnsi="Cambria" w:cs="Times New Roman"/>
          <w:color w:val="333333"/>
          <w:sz w:val="32"/>
          <w:szCs w:val="32"/>
          <w:lang w:val="en-GB" w:eastAsia="en-GB"/>
        </w:rPr>
        <w:t>finding graph to give to A*. The above map makes most doorways into nodes; what if we made doorways into edges? What if we used a path</w:t>
      </w:r>
      <w:r w:rsidR="0007294F" w:rsidRPr="00A32A66">
        <w:rPr>
          <w:rFonts w:ascii="Cambria" w:eastAsia="Times New Roman" w:hAnsi="Cambria" w:cs="Times New Roman"/>
          <w:color w:val="333333"/>
          <w:sz w:val="32"/>
          <w:szCs w:val="32"/>
          <w:lang w:val="en-GB" w:eastAsia="en-GB"/>
        </w:rPr>
        <w:t xml:space="preserve"> </w:t>
      </w:r>
      <w:r w:rsidR="0007294F" w:rsidRPr="0007294F">
        <w:rPr>
          <w:rFonts w:ascii="Cambria" w:eastAsia="Times New Roman" w:hAnsi="Cambria" w:cs="Times New Roman"/>
          <w:color w:val="333333"/>
          <w:sz w:val="32"/>
          <w:szCs w:val="32"/>
          <w:lang w:val="en-GB" w:eastAsia="en-GB"/>
        </w:rPr>
        <w:t>finding grid?</w:t>
      </w:r>
    </w:p>
    <w:p w:rsidR="0007294F" w:rsidRPr="00A32A66" w:rsidRDefault="0007294F"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r w:rsidRPr="0007294F">
        <w:rPr>
          <w:rFonts w:ascii="Cambria" w:eastAsia="Times New Roman" w:hAnsi="Cambria" w:cs="Times New Roman"/>
          <w:color w:val="333333"/>
          <w:sz w:val="32"/>
          <w:szCs w:val="32"/>
          <w:lang w:val="en-GB" w:eastAsia="en-GB"/>
        </w:rPr>
        <w:t>The path</w:t>
      </w:r>
      <w:r w:rsidRPr="00A32A66">
        <w:rPr>
          <w:rFonts w:ascii="Cambria" w:eastAsia="Times New Roman" w:hAnsi="Cambria" w:cs="Times New Roman"/>
          <w:color w:val="333333"/>
          <w:sz w:val="32"/>
          <w:szCs w:val="32"/>
          <w:lang w:val="en-GB" w:eastAsia="en-GB"/>
        </w:rPr>
        <w:t xml:space="preserve"> </w:t>
      </w:r>
      <w:r w:rsidRPr="0007294F">
        <w:rPr>
          <w:rFonts w:ascii="Cambria" w:eastAsia="Times New Roman" w:hAnsi="Cambria" w:cs="Times New Roman"/>
          <w:color w:val="333333"/>
          <w:sz w:val="32"/>
          <w:szCs w:val="32"/>
          <w:lang w:val="en-GB" w:eastAsia="en-GB"/>
        </w:rPr>
        <w:t>finding graph doesn’t have to be the same as what your game map uses. A grid game map can use a non-grid path</w:t>
      </w:r>
      <w:r w:rsidRPr="00A32A66">
        <w:rPr>
          <w:rFonts w:ascii="Cambria" w:eastAsia="Times New Roman" w:hAnsi="Cambria" w:cs="Times New Roman"/>
          <w:color w:val="333333"/>
          <w:sz w:val="32"/>
          <w:szCs w:val="32"/>
          <w:lang w:val="en-GB" w:eastAsia="en-GB"/>
        </w:rPr>
        <w:t xml:space="preserve"> </w:t>
      </w:r>
      <w:r w:rsidRPr="0007294F">
        <w:rPr>
          <w:rFonts w:ascii="Cambria" w:eastAsia="Times New Roman" w:hAnsi="Cambria" w:cs="Times New Roman"/>
          <w:color w:val="333333"/>
          <w:sz w:val="32"/>
          <w:szCs w:val="32"/>
          <w:lang w:val="en-GB" w:eastAsia="en-GB"/>
        </w:rPr>
        <w:t>finding graph, or vice versa. A* runs fastest with the fewest graph nodes; grids are often easier to work with but result in lots of nodes. This page covers the A* algorithm but</w:t>
      </w:r>
      <w:r w:rsidRPr="00A32A66">
        <w:rPr>
          <w:rFonts w:ascii="Cambria" w:eastAsia="Times New Roman" w:hAnsi="Cambria" w:cs="Times New Roman"/>
          <w:color w:val="333333"/>
          <w:sz w:val="32"/>
          <w:szCs w:val="32"/>
          <w:lang w:val="en-GB" w:eastAsia="en-GB"/>
        </w:rPr>
        <w:t xml:space="preserve"> not graph design. </w:t>
      </w:r>
    </w:p>
    <w:p w:rsidR="00636377" w:rsidRPr="00A32A66" w:rsidRDefault="00636377" w:rsidP="0007294F">
      <w:pPr>
        <w:shd w:val="clear" w:color="auto" w:fill="FFFFFF"/>
        <w:spacing w:before="100" w:beforeAutospacing="1" w:after="100" w:afterAutospacing="1"/>
        <w:jc w:val="both"/>
        <w:rPr>
          <w:rFonts w:ascii="Cambria" w:hAnsi="Cambria"/>
          <w:color w:val="333333"/>
          <w:sz w:val="32"/>
          <w:szCs w:val="32"/>
          <w:shd w:val="clear" w:color="auto" w:fill="FFFFFF"/>
        </w:rPr>
      </w:pPr>
      <w:r w:rsidRPr="00A32A66">
        <w:rPr>
          <w:rStyle w:val="Strong"/>
          <w:rFonts w:ascii="Cambria" w:hAnsi="Cambria"/>
          <w:color w:val="333333"/>
          <w:sz w:val="32"/>
          <w:szCs w:val="32"/>
          <w:shd w:val="clear" w:color="auto" w:fill="FFFFFF"/>
        </w:rPr>
        <w:t>A*</w:t>
      </w:r>
      <w:r w:rsidRPr="00A32A66">
        <w:rPr>
          <w:rFonts w:ascii="Cambria" w:hAnsi="Cambria"/>
          <w:color w:val="333333"/>
          <w:sz w:val="32"/>
          <w:szCs w:val="32"/>
          <w:shd w:val="clear" w:color="auto" w:fill="FFFFFF"/>
        </w:rPr>
        <w:t xml:space="preserve"> is a modification of </w:t>
      </w:r>
      <w:proofErr w:type="spellStart"/>
      <w:r w:rsidRPr="00A32A66">
        <w:rPr>
          <w:rFonts w:ascii="Cambria" w:hAnsi="Cambria"/>
          <w:color w:val="333333"/>
          <w:sz w:val="32"/>
          <w:szCs w:val="32"/>
          <w:shd w:val="clear" w:color="auto" w:fill="FFFFFF"/>
        </w:rPr>
        <w:t>Dijkstra’s</w:t>
      </w:r>
      <w:proofErr w:type="spellEnd"/>
      <w:r w:rsidRPr="00A32A66">
        <w:rPr>
          <w:rFonts w:ascii="Cambria" w:hAnsi="Cambria"/>
          <w:color w:val="333333"/>
          <w:sz w:val="32"/>
          <w:szCs w:val="32"/>
          <w:shd w:val="clear" w:color="auto" w:fill="FFFFFF"/>
        </w:rPr>
        <w:t xml:space="preserve"> Algorithm that is optimized for a single destination. </w:t>
      </w:r>
      <w:proofErr w:type="spellStart"/>
      <w:r w:rsidRPr="00A32A66">
        <w:rPr>
          <w:rFonts w:ascii="Cambria" w:hAnsi="Cambria"/>
          <w:color w:val="333333"/>
          <w:sz w:val="32"/>
          <w:szCs w:val="32"/>
          <w:shd w:val="clear" w:color="auto" w:fill="FFFFFF"/>
        </w:rPr>
        <w:t>Dijkstra’s</w:t>
      </w:r>
      <w:proofErr w:type="spellEnd"/>
      <w:r w:rsidRPr="00A32A66">
        <w:rPr>
          <w:rFonts w:ascii="Cambria" w:hAnsi="Cambria"/>
          <w:color w:val="333333"/>
          <w:sz w:val="32"/>
          <w:szCs w:val="32"/>
          <w:shd w:val="clear" w:color="auto" w:fill="FFFFFF"/>
        </w:rPr>
        <w:t xml:space="preserve"> Algorithm can find paths to all locations; </w:t>
      </w:r>
      <w:r w:rsidRPr="00A32A66">
        <w:rPr>
          <w:rFonts w:ascii="Cambria" w:hAnsi="Cambria"/>
          <w:color w:val="333333"/>
          <w:sz w:val="32"/>
          <w:szCs w:val="32"/>
          <w:shd w:val="clear" w:color="auto" w:fill="FFFFFF"/>
        </w:rPr>
        <w:lastRenderedPageBreak/>
        <w:t>A* finds paths to one location, or the closest of several locations. It prioritizes paths that seem to be leading closer to a goal.</w:t>
      </w:r>
    </w:p>
    <w:p w:rsidR="00A32A66" w:rsidRDefault="00A32A66" w:rsidP="0007294F">
      <w:pPr>
        <w:shd w:val="clear" w:color="auto" w:fill="FFFFFF"/>
        <w:spacing w:before="100" w:beforeAutospacing="1" w:after="100" w:afterAutospacing="1"/>
        <w:jc w:val="both"/>
        <w:rPr>
          <w:rFonts w:ascii="Cambria" w:hAnsi="Cambria"/>
          <w:color w:val="333333"/>
          <w:sz w:val="40"/>
          <w:szCs w:val="40"/>
          <w:shd w:val="clear" w:color="auto" w:fill="FFFFFF"/>
        </w:rPr>
      </w:pPr>
    </w:p>
    <w:p w:rsidR="00A32A66" w:rsidRPr="0007294F" w:rsidRDefault="00A32A66" w:rsidP="0007294F">
      <w:pPr>
        <w:shd w:val="clear" w:color="auto" w:fill="FFFFFF"/>
        <w:spacing w:before="100" w:beforeAutospacing="1" w:after="100" w:afterAutospacing="1"/>
        <w:jc w:val="both"/>
        <w:rPr>
          <w:rFonts w:ascii="Cambria" w:eastAsia="Times New Roman" w:hAnsi="Cambria" w:cs="Times New Roman"/>
          <w:color w:val="333333"/>
          <w:sz w:val="32"/>
          <w:szCs w:val="32"/>
          <w:lang w:val="en-GB" w:eastAsia="en-GB"/>
        </w:rPr>
      </w:pPr>
    </w:p>
    <w:p w:rsidR="00A32A66" w:rsidRPr="00A32A66" w:rsidRDefault="00A32A66" w:rsidP="00A32A66">
      <w:pPr>
        <w:pStyle w:val="Heading3"/>
        <w:shd w:val="clear" w:color="auto" w:fill="FFFFFF"/>
        <w:spacing w:line="312" w:lineRule="atLeast"/>
        <w:rPr>
          <w:rFonts w:ascii="Cambria" w:hAnsi="Cambria"/>
          <w:color w:val="610B4B"/>
          <w:sz w:val="32"/>
          <w:szCs w:val="32"/>
        </w:rPr>
      </w:pPr>
      <w:r w:rsidRPr="00A32A66">
        <w:rPr>
          <w:rFonts w:ascii="Cambria" w:hAnsi="Cambria"/>
          <w:b/>
          <w:bCs/>
          <w:color w:val="610B4B"/>
          <w:sz w:val="32"/>
          <w:szCs w:val="32"/>
        </w:rPr>
        <w:t>Advantages:</w:t>
      </w:r>
    </w:p>
    <w:p w:rsidR="00A32A66" w:rsidRPr="00A32A66" w:rsidRDefault="00A32A66" w:rsidP="00A32A66">
      <w:pPr>
        <w:numPr>
          <w:ilvl w:val="0"/>
          <w:numId w:val="27"/>
        </w:numPr>
        <w:shd w:val="clear" w:color="auto" w:fill="FFFFFF"/>
        <w:spacing w:before="60" w:after="100" w:afterAutospacing="1" w:line="315" w:lineRule="atLeast"/>
        <w:rPr>
          <w:rFonts w:ascii="Cambria" w:hAnsi="Cambria"/>
          <w:color w:val="000000"/>
          <w:sz w:val="32"/>
          <w:szCs w:val="32"/>
        </w:rPr>
      </w:pPr>
      <w:r w:rsidRPr="00A32A66">
        <w:rPr>
          <w:rFonts w:ascii="Cambria" w:hAnsi="Cambria"/>
          <w:color w:val="000000"/>
          <w:sz w:val="32"/>
          <w:szCs w:val="32"/>
        </w:rPr>
        <w:t>A* search algorithm is the best algorithm than other search algorithms.</w:t>
      </w:r>
    </w:p>
    <w:p w:rsidR="00A32A66" w:rsidRPr="00A32A66" w:rsidRDefault="00A32A66" w:rsidP="00A32A66">
      <w:pPr>
        <w:numPr>
          <w:ilvl w:val="0"/>
          <w:numId w:val="27"/>
        </w:numPr>
        <w:shd w:val="clear" w:color="auto" w:fill="FFFFFF"/>
        <w:spacing w:before="60" w:after="100" w:afterAutospacing="1" w:line="315" w:lineRule="atLeast"/>
        <w:rPr>
          <w:rFonts w:ascii="Cambria" w:hAnsi="Cambria"/>
          <w:color w:val="000000"/>
          <w:sz w:val="32"/>
          <w:szCs w:val="32"/>
        </w:rPr>
      </w:pPr>
      <w:r w:rsidRPr="00A32A66">
        <w:rPr>
          <w:rFonts w:ascii="Cambria" w:hAnsi="Cambria"/>
          <w:color w:val="000000"/>
          <w:sz w:val="32"/>
          <w:szCs w:val="32"/>
        </w:rPr>
        <w:t>A* search algorithm is optimal and complete.</w:t>
      </w:r>
    </w:p>
    <w:p w:rsidR="00A32A66" w:rsidRPr="00A32A66" w:rsidRDefault="00A32A66" w:rsidP="00A32A66">
      <w:pPr>
        <w:numPr>
          <w:ilvl w:val="0"/>
          <w:numId w:val="27"/>
        </w:numPr>
        <w:shd w:val="clear" w:color="auto" w:fill="FFFFFF"/>
        <w:spacing w:before="60" w:after="100" w:afterAutospacing="1" w:line="315" w:lineRule="atLeast"/>
        <w:rPr>
          <w:rFonts w:ascii="Cambria" w:hAnsi="Cambria"/>
          <w:color w:val="000000"/>
          <w:sz w:val="32"/>
          <w:szCs w:val="32"/>
        </w:rPr>
      </w:pPr>
      <w:r w:rsidRPr="00A32A66">
        <w:rPr>
          <w:rFonts w:ascii="Cambria" w:hAnsi="Cambria"/>
          <w:color w:val="000000"/>
          <w:sz w:val="32"/>
          <w:szCs w:val="32"/>
        </w:rPr>
        <w:t>This algorithm can solve very complex problems.</w:t>
      </w:r>
    </w:p>
    <w:p w:rsidR="00A32A66" w:rsidRPr="00A32A66" w:rsidRDefault="00A32A66" w:rsidP="00A32A66">
      <w:pPr>
        <w:shd w:val="clear" w:color="auto" w:fill="FFFFFF"/>
        <w:spacing w:before="60" w:after="100" w:afterAutospacing="1" w:line="315" w:lineRule="atLeast"/>
        <w:ind w:left="720"/>
        <w:rPr>
          <w:rFonts w:ascii="Cambria" w:hAnsi="Cambria"/>
          <w:color w:val="000000"/>
          <w:sz w:val="32"/>
          <w:szCs w:val="32"/>
        </w:rPr>
      </w:pPr>
    </w:p>
    <w:p w:rsidR="00A32A66" w:rsidRPr="00A32A66" w:rsidRDefault="00A32A66" w:rsidP="00A32A66">
      <w:pPr>
        <w:pStyle w:val="Heading3"/>
        <w:shd w:val="clear" w:color="auto" w:fill="FFFFFF"/>
        <w:spacing w:line="312" w:lineRule="atLeast"/>
        <w:rPr>
          <w:rFonts w:ascii="Cambria" w:hAnsi="Cambria"/>
          <w:color w:val="610B4B"/>
          <w:sz w:val="32"/>
          <w:szCs w:val="32"/>
        </w:rPr>
      </w:pPr>
      <w:r w:rsidRPr="00A32A66">
        <w:rPr>
          <w:rFonts w:ascii="Cambria" w:hAnsi="Cambria"/>
          <w:b/>
          <w:bCs/>
          <w:color w:val="610B4B"/>
          <w:sz w:val="32"/>
          <w:szCs w:val="32"/>
        </w:rPr>
        <w:t>Disadvantages:</w:t>
      </w:r>
    </w:p>
    <w:p w:rsidR="00A32A66" w:rsidRPr="00A32A66" w:rsidRDefault="00A32A66" w:rsidP="00A32A66">
      <w:pPr>
        <w:numPr>
          <w:ilvl w:val="0"/>
          <w:numId w:val="28"/>
        </w:numPr>
        <w:shd w:val="clear" w:color="auto" w:fill="FFFFFF"/>
        <w:spacing w:before="60" w:after="100" w:afterAutospacing="1" w:line="315" w:lineRule="atLeast"/>
        <w:rPr>
          <w:rFonts w:ascii="Cambria" w:hAnsi="Cambria"/>
          <w:color w:val="000000"/>
          <w:sz w:val="32"/>
          <w:szCs w:val="32"/>
        </w:rPr>
      </w:pPr>
      <w:r w:rsidRPr="00A32A66">
        <w:rPr>
          <w:rFonts w:ascii="Cambria" w:hAnsi="Cambria"/>
          <w:color w:val="000000"/>
          <w:sz w:val="32"/>
          <w:szCs w:val="32"/>
        </w:rPr>
        <w:t>It does not always produce the shortest path as it mostly based on heuristics and approximation.</w:t>
      </w:r>
    </w:p>
    <w:p w:rsidR="00A32A66" w:rsidRPr="00A32A66" w:rsidRDefault="00A32A66" w:rsidP="00A32A66">
      <w:pPr>
        <w:numPr>
          <w:ilvl w:val="0"/>
          <w:numId w:val="28"/>
        </w:numPr>
        <w:shd w:val="clear" w:color="auto" w:fill="FFFFFF"/>
        <w:spacing w:before="60" w:after="100" w:afterAutospacing="1" w:line="315" w:lineRule="atLeast"/>
        <w:rPr>
          <w:rFonts w:ascii="Cambria" w:hAnsi="Cambria"/>
          <w:color w:val="000000"/>
          <w:sz w:val="32"/>
          <w:szCs w:val="32"/>
        </w:rPr>
      </w:pPr>
      <w:r w:rsidRPr="00A32A66">
        <w:rPr>
          <w:rFonts w:ascii="Cambria" w:hAnsi="Cambria"/>
          <w:color w:val="000000"/>
          <w:sz w:val="32"/>
          <w:szCs w:val="32"/>
        </w:rPr>
        <w:t>A* search algorithm has some complexity issues.</w:t>
      </w:r>
    </w:p>
    <w:p w:rsidR="00A32A66" w:rsidRPr="00A32A66" w:rsidRDefault="00A32A66" w:rsidP="00A32A66">
      <w:pPr>
        <w:numPr>
          <w:ilvl w:val="0"/>
          <w:numId w:val="28"/>
        </w:numPr>
        <w:shd w:val="clear" w:color="auto" w:fill="FFFFFF"/>
        <w:spacing w:before="60" w:after="100" w:afterAutospacing="1" w:line="315" w:lineRule="atLeast"/>
        <w:rPr>
          <w:rFonts w:ascii="Cambria" w:hAnsi="Cambria"/>
          <w:color w:val="000000"/>
          <w:sz w:val="32"/>
          <w:szCs w:val="32"/>
        </w:rPr>
      </w:pPr>
      <w:r w:rsidRPr="00A32A66">
        <w:rPr>
          <w:rFonts w:ascii="Cambria" w:hAnsi="Cambria"/>
          <w:color w:val="000000"/>
          <w:sz w:val="32"/>
          <w:szCs w:val="32"/>
        </w:rPr>
        <w:t>The main drawback of A* is memory requirement as it keeps all generated nodes in the memory, so it is not practical for various large-scale problems.</w:t>
      </w:r>
    </w:p>
    <w:p w:rsidR="0007294F" w:rsidRDefault="0007294F" w:rsidP="007B7472">
      <w:pPr>
        <w:jc w:val="both"/>
        <w:rPr>
          <w:sz w:val="40"/>
          <w:szCs w:val="40"/>
        </w:rPr>
      </w:pPr>
    </w:p>
    <w:p w:rsidR="002B3396" w:rsidRPr="008F166A" w:rsidRDefault="008F166A" w:rsidP="007B7472">
      <w:pPr>
        <w:autoSpaceDE w:val="0"/>
        <w:autoSpaceDN w:val="0"/>
        <w:adjustRightInd w:val="0"/>
        <w:rPr>
          <w:rFonts w:ascii="Cambria" w:hAnsi="Cambria" w:cs="Times New Roman"/>
          <w:bCs/>
          <w:sz w:val="32"/>
          <w:szCs w:val="32"/>
          <w:lang w:val="en-GB"/>
        </w:rPr>
      </w:pPr>
      <w:proofErr w:type="gramStart"/>
      <w:r w:rsidRPr="008F166A">
        <w:rPr>
          <w:rFonts w:ascii="Cambria" w:hAnsi="Cambria" w:cs="Times New Roman"/>
          <w:bCs/>
          <w:sz w:val="48"/>
          <w:szCs w:val="48"/>
          <w:lang w:val="en-GB"/>
        </w:rPr>
        <w:t>7.</w:t>
      </w:r>
      <w:r w:rsidR="00141DEA" w:rsidRPr="008F166A">
        <w:rPr>
          <w:rFonts w:ascii="Cambria" w:hAnsi="Cambria" w:cs="Times New Roman"/>
          <w:bCs/>
          <w:sz w:val="48"/>
          <w:szCs w:val="48"/>
          <w:lang w:val="en-GB"/>
        </w:rPr>
        <w:t>Conclusion</w:t>
      </w:r>
      <w:proofErr w:type="gramEnd"/>
      <w:r w:rsidR="00141DEA" w:rsidRPr="008F166A">
        <w:rPr>
          <w:rFonts w:ascii="Cambria" w:hAnsi="Cambria" w:cs="Times New Roman"/>
          <w:bCs/>
          <w:sz w:val="48"/>
          <w:szCs w:val="48"/>
          <w:lang w:val="en-GB"/>
        </w:rPr>
        <w:t>:-</w:t>
      </w:r>
      <w:r w:rsidR="00903957">
        <w:rPr>
          <w:rFonts w:ascii="Cambria" w:hAnsi="Cambria" w:cs="Times New Roman"/>
          <w:bCs/>
          <w:sz w:val="48"/>
          <w:szCs w:val="48"/>
          <w:lang w:val="en-GB"/>
        </w:rPr>
        <w:t xml:space="preserve"> </w:t>
      </w:r>
      <w:r w:rsidR="00141DEA" w:rsidRPr="008F166A">
        <w:rPr>
          <w:rFonts w:ascii="Cambria" w:hAnsi="Cambria" w:cs="Times New Roman"/>
          <w:bCs/>
          <w:sz w:val="32"/>
          <w:szCs w:val="32"/>
          <w:lang w:val="en-GB"/>
        </w:rPr>
        <w:t>As a team</w:t>
      </w:r>
      <w:r w:rsidR="00903957">
        <w:rPr>
          <w:rFonts w:ascii="Cambria" w:hAnsi="Cambria" w:cs="Times New Roman"/>
          <w:bCs/>
          <w:sz w:val="32"/>
          <w:szCs w:val="32"/>
          <w:lang w:val="en-GB"/>
        </w:rPr>
        <w:t xml:space="preserve"> we try  our best to build a best path finding game called “House Attack”. In this report we mentioned the game’s aim, interface, functionality, user manual, tools and others things. </w:t>
      </w:r>
      <w:proofErr w:type="gramStart"/>
      <w:r w:rsidR="00903957">
        <w:rPr>
          <w:rFonts w:ascii="Cambria" w:hAnsi="Cambria" w:cs="Times New Roman"/>
          <w:bCs/>
          <w:sz w:val="32"/>
          <w:szCs w:val="32"/>
          <w:lang w:val="en-GB"/>
        </w:rPr>
        <w:t>we</w:t>
      </w:r>
      <w:proofErr w:type="gramEnd"/>
      <w:r w:rsidR="00903957">
        <w:rPr>
          <w:rFonts w:ascii="Cambria" w:hAnsi="Cambria" w:cs="Times New Roman"/>
          <w:bCs/>
          <w:sz w:val="32"/>
          <w:szCs w:val="32"/>
          <w:lang w:val="en-GB"/>
        </w:rPr>
        <w:t xml:space="preserve"> hope that this game will be enjoyable to its user.</w:t>
      </w:r>
    </w:p>
    <w:sectPr w:rsidR="002B3396" w:rsidRPr="008F16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F128CC0"/>
    <w:lvl w:ilvl="0">
      <w:start w:val="1"/>
      <w:numFmt w:val="decimal"/>
      <w:lvlText w:val="%1."/>
      <w:lvlJc w:val="left"/>
      <w:pPr>
        <w:tabs>
          <w:tab w:val="num" w:pos="1800"/>
        </w:tabs>
        <w:ind w:left="1800" w:hanging="360"/>
      </w:pPr>
    </w:lvl>
  </w:abstractNum>
  <w:abstractNum w:abstractNumId="1">
    <w:nsid w:val="FFFFFF7D"/>
    <w:multiLevelType w:val="singleLevel"/>
    <w:tmpl w:val="DAA0AA1C"/>
    <w:lvl w:ilvl="0">
      <w:start w:val="1"/>
      <w:numFmt w:val="decimal"/>
      <w:lvlText w:val="%1."/>
      <w:lvlJc w:val="left"/>
      <w:pPr>
        <w:tabs>
          <w:tab w:val="num" w:pos="1440"/>
        </w:tabs>
        <w:ind w:left="1440" w:hanging="360"/>
      </w:pPr>
    </w:lvl>
  </w:abstractNum>
  <w:abstractNum w:abstractNumId="2">
    <w:nsid w:val="FFFFFF7E"/>
    <w:multiLevelType w:val="singleLevel"/>
    <w:tmpl w:val="C6928A44"/>
    <w:lvl w:ilvl="0">
      <w:start w:val="1"/>
      <w:numFmt w:val="decimal"/>
      <w:lvlText w:val="%1."/>
      <w:lvlJc w:val="left"/>
      <w:pPr>
        <w:tabs>
          <w:tab w:val="num" w:pos="1080"/>
        </w:tabs>
        <w:ind w:left="1080" w:hanging="360"/>
      </w:pPr>
    </w:lvl>
  </w:abstractNum>
  <w:abstractNum w:abstractNumId="3">
    <w:nsid w:val="FFFFFF7F"/>
    <w:multiLevelType w:val="singleLevel"/>
    <w:tmpl w:val="75ACADB0"/>
    <w:lvl w:ilvl="0">
      <w:start w:val="1"/>
      <w:numFmt w:val="decimal"/>
      <w:lvlText w:val="%1."/>
      <w:lvlJc w:val="left"/>
      <w:pPr>
        <w:tabs>
          <w:tab w:val="num" w:pos="720"/>
        </w:tabs>
        <w:ind w:left="720" w:hanging="360"/>
      </w:pPr>
    </w:lvl>
  </w:abstractNum>
  <w:abstractNum w:abstractNumId="4">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A7202F2"/>
    <w:lvl w:ilvl="0">
      <w:start w:val="1"/>
      <w:numFmt w:val="decimal"/>
      <w:lvlText w:val="%1."/>
      <w:lvlJc w:val="left"/>
      <w:pPr>
        <w:tabs>
          <w:tab w:val="num" w:pos="360"/>
        </w:tabs>
        <w:ind w:left="360" w:hanging="360"/>
      </w:pPr>
    </w:lvl>
  </w:abstractNum>
  <w:abstractNum w:abstractNumId="9">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AA341DD"/>
    <w:multiLevelType w:val="multilevel"/>
    <w:tmpl w:val="F05811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nsid w:val="4CBF1207"/>
    <w:multiLevelType w:val="hybridMultilevel"/>
    <w:tmpl w:val="E04A3890"/>
    <w:lvl w:ilvl="0" w:tplc="30A808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5D93BEC"/>
    <w:multiLevelType w:val="hybridMultilevel"/>
    <w:tmpl w:val="D398218E"/>
    <w:lvl w:ilvl="0" w:tplc="72689766">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87F366A"/>
    <w:multiLevelType w:val="multilevel"/>
    <w:tmpl w:val="7EBA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nsid w:val="5D1F4448"/>
    <w:multiLevelType w:val="multilevel"/>
    <w:tmpl w:val="8E582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nsid w:val="68222D13"/>
    <w:multiLevelType w:val="hybridMultilevel"/>
    <w:tmpl w:val="41469DEA"/>
    <w:lvl w:ilvl="0" w:tplc="E2686AA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3"/>
  </w:num>
  <w:num w:numId="3">
    <w:abstractNumId w:val="10"/>
  </w:num>
  <w:num w:numId="4">
    <w:abstractNumId w:val="27"/>
  </w:num>
  <w:num w:numId="5">
    <w:abstractNumId w:val="14"/>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5"/>
  </w:num>
  <w:num w:numId="21">
    <w:abstractNumId w:val="18"/>
  </w:num>
  <w:num w:numId="22">
    <w:abstractNumId w:val="11"/>
  </w:num>
  <w:num w:numId="23">
    <w:abstractNumId w:val="28"/>
  </w:num>
  <w:num w:numId="24">
    <w:abstractNumId w:val="20"/>
  </w:num>
  <w:num w:numId="25">
    <w:abstractNumId w:val="26"/>
  </w:num>
  <w:num w:numId="26">
    <w:abstractNumId w:val="21"/>
  </w:num>
  <w:num w:numId="27">
    <w:abstractNumId w:val="24"/>
  </w:num>
  <w:num w:numId="28">
    <w:abstractNumId w:val="12"/>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DB6"/>
    <w:rsid w:val="0007294F"/>
    <w:rsid w:val="00141DEA"/>
    <w:rsid w:val="00150DB6"/>
    <w:rsid w:val="001D473D"/>
    <w:rsid w:val="002215A9"/>
    <w:rsid w:val="00230A84"/>
    <w:rsid w:val="002720C0"/>
    <w:rsid w:val="002754E1"/>
    <w:rsid w:val="002B3396"/>
    <w:rsid w:val="00383E4B"/>
    <w:rsid w:val="003966FD"/>
    <w:rsid w:val="004A3072"/>
    <w:rsid w:val="005107C6"/>
    <w:rsid w:val="00531AAF"/>
    <w:rsid w:val="00636377"/>
    <w:rsid w:val="00640ED1"/>
    <w:rsid w:val="00645252"/>
    <w:rsid w:val="006D3D74"/>
    <w:rsid w:val="006F5862"/>
    <w:rsid w:val="00703E7B"/>
    <w:rsid w:val="0073758E"/>
    <w:rsid w:val="007B7472"/>
    <w:rsid w:val="0083569A"/>
    <w:rsid w:val="008B7F5E"/>
    <w:rsid w:val="008F166A"/>
    <w:rsid w:val="00903957"/>
    <w:rsid w:val="009054DE"/>
    <w:rsid w:val="00A32A66"/>
    <w:rsid w:val="00A43FA8"/>
    <w:rsid w:val="00A9204E"/>
    <w:rsid w:val="00BE1BF2"/>
    <w:rsid w:val="00CD10AF"/>
    <w:rsid w:val="00D3056F"/>
    <w:rsid w:val="00DB4834"/>
    <w:rsid w:val="00DE70F3"/>
    <w:rsid w:val="00DE7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C03623-C625-45EC-93A4-E5B3A432E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CD10AF"/>
    <w:pPr>
      <w:ind w:left="720"/>
      <w:contextualSpacing/>
    </w:pPr>
  </w:style>
  <w:style w:type="paragraph" w:styleId="NormalWeb">
    <w:name w:val="Normal (Web)"/>
    <w:basedOn w:val="Normal"/>
    <w:uiPriority w:val="99"/>
    <w:semiHidden/>
    <w:unhideWhenUsed/>
    <w:rsid w:val="0007294F"/>
    <w:pPr>
      <w:spacing w:before="100" w:beforeAutospacing="1" w:after="100" w:afterAutospacing="1"/>
    </w:pPr>
    <w:rPr>
      <w:rFonts w:ascii="Times New Roman" w:eastAsia="Times New Roman" w:hAnsi="Times New Roman" w:cs="Times New Roman"/>
      <w:sz w:val="24"/>
      <w:szCs w:val="24"/>
      <w:lang w:val="en-GB" w:eastAsia="en-GB"/>
    </w:rPr>
  </w:style>
  <w:style w:type="paragraph" w:customStyle="1" w:styleId="fj">
    <w:name w:val="fj"/>
    <w:basedOn w:val="Normal"/>
    <w:rsid w:val="00640ED1"/>
    <w:pPr>
      <w:spacing w:before="100" w:beforeAutospacing="1" w:after="100" w:afterAutospacing="1"/>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084644">
      <w:bodyDiv w:val="1"/>
      <w:marLeft w:val="0"/>
      <w:marRight w:val="0"/>
      <w:marTop w:val="0"/>
      <w:marBottom w:val="0"/>
      <w:divBdr>
        <w:top w:val="none" w:sz="0" w:space="0" w:color="auto"/>
        <w:left w:val="none" w:sz="0" w:space="0" w:color="auto"/>
        <w:bottom w:val="none" w:sz="0" w:space="0" w:color="auto"/>
        <w:right w:val="none" w:sz="0" w:space="0" w:color="auto"/>
      </w:divBdr>
    </w:div>
    <w:div w:id="883979957">
      <w:bodyDiv w:val="1"/>
      <w:marLeft w:val="0"/>
      <w:marRight w:val="0"/>
      <w:marTop w:val="0"/>
      <w:marBottom w:val="0"/>
      <w:divBdr>
        <w:top w:val="none" w:sz="0" w:space="0" w:color="auto"/>
        <w:left w:val="none" w:sz="0" w:space="0" w:color="auto"/>
        <w:bottom w:val="none" w:sz="0" w:space="0" w:color="auto"/>
        <w:right w:val="none" w:sz="0" w:space="0" w:color="auto"/>
      </w:divBdr>
    </w:div>
    <w:div w:id="927811881">
      <w:bodyDiv w:val="1"/>
      <w:marLeft w:val="0"/>
      <w:marRight w:val="0"/>
      <w:marTop w:val="0"/>
      <w:marBottom w:val="0"/>
      <w:divBdr>
        <w:top w:val="none" w:sz="0" w:space="0" w:color="auto"/>
        <w:left w:val="none" w:sz="0" w:space="0" w:color="auto"/>
        <w:bottom w:val="none" w:sz="0" w:space="0" w:color="auto"/>
        <w:right w:val="none" w:sz="0" w:space="0" w:color="auto"/>
      </w:divBdr>
      <w:divsChild>
        <w:div w:id="209901624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30423763">
      <w:bodyDiv w:val="1"/>
      <w:marLeft w:val="0"/>
      <w:marRight w:val="0"/>
      <w:marTop w:val="0"/>
      <w:marBottom w:val="0"/>
      <w:divBdr>
        <w:top w:val="none" w:sz="0" w:space="0" w:color="auto"/>
        <w:left w:val="none" w:sz="0" w:space="0" w:color="auto"/>
        <w:bottom w:val="none" w:sz="0" w:space="0" w:color="auto"/>
        <w:right w:val="none" w:sz="0" w:space="0" w:color="auto"/>
      </w:divBdr>
      <w:divsChild>
        <w:div w:id="1018392495">
          <w:blockQuote w:val="1"/>
          <w:marLeft w:val="-300"/>
          <w:marRight w:val="0"/>
          <w:marTop w:val="0"/>
          <w:marBottom w:val="0"/>
          <w:divBdr>
            <w:top w:val="none" w:sz="0" w:space="0" w:color="auto"/>
            <w:left w:val="none" w:sz="0" w:space="0" w:color="auto"/>
            <w:bottom w:val="none" w:sz="0" w:space="0" w:color="auto"/>
            <w:right w:val="none" w:sz="0" w:space="0" w:color="auto"/>
          </w:divBdr>
        </w:div>
        <w:div w:id="662511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80564269">
      <w:bodyDiv w:val="1"/>
      <w:marLeft w:val="0"/>
      <w:marRight w:val="0"/>
      <w:marTop w:val="0"/>
      <w:marBottom w:val="0"/>
      <w:divBdr>
        <w:top w:val="none" w:sz="0" w:space="0" w:color="auto"/>
        <w:left w:val="none" w:sz="0" w:space="0" w:color="auto"/>
        <w:bottom w:val="none" w:sz="0" w:space="0" w:color="auto"/>
        <w:right w:val="none" w:sz="0" w:space="0" w:color="auto"/>
      </w:divBdr>
    </w:div>
    <w:div w:id="1163545394">
      <w:bodyDiv w:val="1"/>
      <w:marLeft w:val="0"/>
      <w:marRight w:val="0"/>
      <w:marTop w:val="0"/>
      <w:marBottom w:val="0"/>
      <w:divBdr>
        <w:top w:val="none" w:sz="0" w:space="0" w:color="auto"/>
        <w:left w:val="none" w:sz="0" w:space="0" w:color="auto"/>
        <w:bottom w:val="none" w:sz="0" w:space="0" w:color="auto"/>
        <w:right w:val="none" w:sz="0" w:space="0" w:color="auto"/>
      </w:divBdr>
    </w:div>
    <w:div w:id="1355109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199</TotalTime>
  <Pages>11</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2020-03-02T17:12:00Z</dcterms:created>
  <dcterms:modified xsi:type="dcterms:W3CDTF">2020-03-02T20:38:00Z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